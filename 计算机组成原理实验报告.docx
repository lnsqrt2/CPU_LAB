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C29F4" w14:textId="77777777" w:rsidR="000C5960" w:rsidRDefault="009D19A5">
      <w:r>
        <w:rPr>
          <w:noProof/>
        </w:rPr>
        <mc:AlternateContent>
          <mc:Choice Requires="wps">
            <w:drawing>
              <wp:anchor distT="0" distB="0" distL="114300" distR="114300" simplePos="0" relativeHeight="251656192" behindDoc="0" locked="0" layoutInCell="1" allowOverlap="1" wp14:anchorId="3C9512F1" wp14:editId="3E048C41">
                <wp:simplePos x="0" y="0"/>
                <wp:positionH relativeFrom="column">
                  <wp:posOffset>3402965</wp:posOffset>
                </wp:positionH>
                <wp:positionV relativeFrom="paragraph">
                  <wp:posOffset>-909320</wp:posOffset>
                </wp:positionV>
                <wp:extent cx="124460" cy="10681970"/>
                <wp:effectExtent l="2540" t="5080" r="6350" b="0"/>
                <wp:wrapNone/>
                <wp:docPr id="19"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9D2D9C"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4F85783F" wp14:editId="4E62F289">
                <wp:simplePos x="0" y="0"/>
                <wp:positionH relativeFrom="column">
                  <wp:posOffset>3527425</wp:posOffset>
                </wp:positionH>
                <wp:positionV relativeFrom="paragraph">
                  <wp:posOffset>-914400</wp:posOffset>
                </wp:positionV>
                <wp:extent cx="2889885" cy="10692130"/>
                <wp:effectExtent l="3175" t="0" r="2540" b="4445"/>
                <wp:wrapNone/>
                <wp:docPr id="1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39A5E"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IDoN5gwIAAAAFAAAOAAAAAAAAAAAAAAAAAC4CAABkcnMvZTJvRG9jLnhtbFBLAQItABQABgAI&#10;AAAAIQBvUMIq4wAAAA4BAAAPAAAAAAAAAAAAAAAAAN0EAABkcnMvZG93bnJldi54bWxQSwUGAAAA&#10;AAQABADzAAAA7QUAAAAA&#10;" fillcolor="#9bbb59" stroked="f"/>
            </w:pict>
          </mc:Fallback>
        </mc:AlternateContent>
      </w:r>
    </w:p>
    <w:p w14:paraId="03A244C5" w14:textId="77777777" w:rsidR="000C5960" w:rsidRDefault="000C5960"/>
    <w:p w14:paraId="0334E5DA" w14:textId="77777777" w:rsidR="000C5960" w:rsidRDefault="000C5960"/>
    <w:p w14:paraId="1F629D16" w14:textId="77777777" w:rsidR="000C5960" w:rsidRDefault="009D19A5">
      <w:pPr>
        <w:widowControl/>
        <w:jc w:val="left"/>
      </w:pPr>
      <w:r>
        <w:rPr>
          <w:noProof/>
        </w:rPr>
        <mc:AlternateContent>
          <mc:Choice Requires="wps">
            <w:drawing>
              <wp:anchor distT="0" distB="0" distL="114300" distR="114300" simplePos="0" relativeHeight="251657216" behindDoc="0" locked="0" layoutInCell="1" allowOverlap="1" wp14:anchorId="44FF4FF4" wp14:editId="11AB29D9">
                <wp:simplePos x="0" y="0"/>
                <wp:positionH relativeFrom="column">
                  <wp:posOffset>3402965</wp:posOffset>
                </wp:positionH>
                <wp:positionV relativeFrom="paragraph">
                  <wp:posOffset>92710</wp:posOffset>
                </wp:positionV>
                <wp:extent cx="3014345" cy="1063625"/>
                <wp:effectExtent l="2540" t="0" r="2540" b="3810"/>
                <wp:wrapNone/>
                <wp:docPr id="1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FB0AF9" w14:textId="77777777" w:rsidR="009C4D1E" w:rsidRPr="00394576" w:rsidRDefault="009C4D1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9C4D1E" w:rsidRDefault="009C4D1E">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4FF4FF4"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bD+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rFtGw/sCAACaBgAADgAAAAAAAAAAAAAAAAAuAgAAZHJzL2Uyb0RvYy54bWxQSwECLQAUAAYA&#10;CAAAACEAU/c0/94AAAALAQAADwAAAAAAAAAAAAAAAABVBQAAZHJzL2Rvd25yZXYueG1sUEsFBgAA&#10;AAAEAAQA8wAAAGAGAAAAAA==&#10;" filled="f" stroked="f">
                <v:fill opacity="52428f"/>
                <v:textbox inset="28.8pt,14.4pt,14.4pt,14.4pt">
                  <w:txbxContent>
                    <w:p w14:paraId="68FB0AF9" w14:textId="77777777" w:rsidR="009C4D1E" w:rsidRPr="00394576" w:rsidRDefault="009C4D1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9C4D1E" w:rsidRDefault="009C4D1E">
                      <w:pPr>
                        <w:pStyle w:val="ac"/>
                        <w:ind w:firstLineChars="50" w:firstLine="361"/>
                        <w:rPr>
                          <w:rFonts w:ascii="Cambria" w:hAnsi="Cambria"/>
                          <w:b/>
                          <w:bCs/>
                          <w:color w:val="FFFFFF"/>
                          <w:sz w:val="72"/>
                          <w:szCs w:val="96"/>
                        </w:rPr>
                      </w:pPr>
                    </w:p>
                  </w:txbxContent>
                </v:textbox>
              </v:rect>
            </w:pict>
          </mc:Fallback>
        </mc:AlternateContent>
      </w:r>
    </w:p>
    <w:p w14:paraId="25311403" w14:textId="77777777" w:rsidR="000C5960" w:rsidRDefault="009D19A5">
      <w:pPr>
        <w:widowControl/>
        <w:jc w:val="left"/>
      </w:pPr>
      <w:r>
        <w:rPr>
          <w:noProof/>
        </w:rPr>
        <w:drawing>
          <wp:inline distT="0" distB="0" distL="0" distR="0" wp14:anchorId="6E711404" wp14:editId="0319C169">
            <wp:extent cx="3418205" cy="745490"/>
            <wp:effectExtent l="0" t="0" r="0" b="0"/>
            <wp:docPr id="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205" cy="745490"/>
                    </a:xfrm>
                    <a:prstGeom prst="rect">
                      <a:avLst/>
                    </a:prstGeom>
                    <a:noFill/>
                    <a:ln>
                      <a:noFill/>
                    </a:ln>
                  </pic:spPr>
                </pic:pic>
              </a:graphicData>
            </a:graphic>
          </wp:inline>
        </w:drawing>
      </w:r>
    </w:p>
    <w:p w14:paraId="66D9785A" w14:textId="77777777" w:rsidR="000C5960" w:rsidRDefault="009D19A5">
      <w:pPr>
        <w:widowControl/>
        <w:jc w:val="left"/>
      </w:pPr>
      <w:r>
        <w:rPr>
          <w:noProof/>
        </w:rPr>
        <mc:AlternateContent>
          <mc:Choice Requires="wps">
            <w:drawing>
              <wp:anchor distT="0" distB="0" distL="114300" distR="114300" simplePos="0" relativeHeight="251658240" behindDoc="0" locked="0" layoutInCell="1" allowOverlap="1" wp14:anchorId="0E1D989D" wp14:editId="20746CBF">
                <wp:simplePos x="0" y="0"/>
                <wp:positionH relativeFrom="column">
                  <wp:posOffset>-142875</wp:posOffset>
                </wp:positionH>
                <wp:positionV relativeFrom="paragraph">
                  <wp:posOffset>121285</wp:posOffset>
                </wp:positionV>
                <wp:extent cx="6122035" cy="725170"/>
                <wp:effectExtent l="9525" t="15240" r="12065" b="1206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61A67A62" w14:textId="77777777" w:rsidR="009C4D1E" w:rsidRPr="002C2482" w:rsidRDefault="009C4D1E"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E1D989D"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hK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JdY4Sj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61A67A62" w14:textId="77777777" w:rsidR="009C4D1E" w:rsidRPr="002C2482" w:rsidRDefault="009C4D1E"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EAF68D" w14:textId="77777777" w:rsidR="000C5960" w:rsidRDefault="000C5960">
      <w:pPr>
        <w:widowControl/>
        <w:jc w:val="left"/>
      </w:pPr>
    </w:p>
    <w:p w14:paraId="3401619B" w14:textId="77777777" w:rsidR="000C5960" w:rsidRDefault="000C5960">
      <w:pPr>
        <w:widowControl/>
        <w:jc w:val="left"/>
      </w:pPr>
    </w:p>
    <w:p w14:paraId="340A3DBE" w14:textId="77777777" w:rsidR="000C5960" w:rsidRDefault="000C5960">
      <w:pPr>
        <w:widowControl/>
        <w:jc w:val="left"/>
      </w:pPr>
    </w:p>
    <w:p w14:paraId="07EF71FA" w14:textId="77777777" w:rsidR="000C5960" w:rsidRDefault="000C5960">
      <w:pPr>
        <w:widowControl/>
        <w:jc w:val="left"/>
      </w:pPr>
    </w:p>
    <w:p w14:paraId="07F43008" w14:textId="77777777" w:rsidR="000C5960" w:rsidRDefault="000C5960">
      <w:pPr>
        <w:widowControl/>
        <w:jc w:val="left"/>
      </w:pPr>
    </w:p>
    <w:p w14:paraId="3DE35CD4" w14:textId="77777777" w:rsidR="000C5960" w:rsidRDefault="000C5960">
      <w:pPr>
        <w:widowControl/>
        <w:jc w:val="left"/>
      </w:pPr>
    </w:p>
    <w:p w14:paraId="566CF426" w14:textId="77777777" w:rsidR="00BD59DA" w:rsidRDefault="00CB2392" w:rsidP="00CB2392">
      <w:pPr>
        <w:widowControl/>
        <w:tabs>
          <w:tab w:val="left" w:pos="1884"/>
        </w:tabs>
        <w:jc w:val="left"/>
      </w:pPr>
      <w:r>
        <w:tab/>
      </w:r>
    </w:p>
    <w:p w14:paraId="2CDF4C6B" w14:textId="77777777" w:rsidR="00BD59DA" w:rsidRDefault="00BD59DA">
      <w:pPr>
        <w:widowControl/>
        <w:jc w:val="left"/>
      </w:pPr>
    </w:p>
    <w:p w14:paraId="0D836CF5" w14:textId="77777777" w:rsidR="00BD59DA" w:rsidRDefault="00BD59DA">
      <w:pPr>
        <w:widowControl/>
        <w:jc w:val="left"/>
      </w:pPr>
    </w:p>
    <w:p w14:paraId="05F79C71" w14:textId="77777777" w:rsidR="002C2482" w:rsidRDefault="002C2482">
      <w:pPr>
        <w:widowControl/>
        <w:jc w:val="left"/>
      </w:pPr>
    </w:p>
    <w:p w14:paraId="07395FB0" w14:textId="77777777" w:rsidR="002C2482" w:rsidRDefault="002C2482">
      <w:pPr>
        <w:widowControl/>
        <w:jc w:val="left"/>
      </w:pPr>
    </w:p>
    <w:p w14:paraId="3F18A519" w14:textId="77777777" w:rsidR="00BD59DA" w:rsidRDefault="009D19A5">
      <w:pPr>
        <w:widowControl/>
        <w:jc w:val="left"/>
      </w:pPr>
      <w:r>
        <w:rPr>
          <w:rFonts w:hint="eastAsia"/>
          <w:noProof/>
        </w:rPr>
        <w:drawing>
          <wp:anchor distT="0" distB="0" distL="114300" distR="114300" simplePos="0" relativeHeight="251660288" behindDoc="0" locked="0" layoutInCell="1" allowOverlap="1" wp14:anchorId="2D7C9E39" wp14:editId="20CECB73">
            <wp:simplePos x="0" y="0"/>
            <wp:positionH relativeFrom="column">
              <wp:posOffset>3928110</wp:posOffset>
            </wp:positionH>
            <wp:positionV relativeFrom="paragraph">
              <wp:posOffset>2582545</wp:posOffset>
            </wp:positionV>
            <wp:extent cx="2163445" cy="1592580"/>
            <wp:effectExtent l="0" t="0" r="0" b="0"/>
            <wp:wrapNone/>
            <wp:docPr id="15"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3EF6636A" w14:textId="77777777">
        <w:trPr>
          <w:trHeight w:val="567"/>
        </w:trPr>
        <w:tc>
          <w:tcPr>
            <w:tcW w:w="1560" w:type="dxa"/>
            <w:vAlign w:val="bottom"/>
          </w:tcPr>
          <w:p w14:paraId="2F8298D5"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402DFAAC" w14:textId="77777777" w:rsidR="000C5960" w:rsidRDefault="000C5960">
            <w:pPr>
              <w:jc w:val="center"/>
              <w:rPr>
                <w:rFonts w:ascii="宋体" w:hAnsi="宋体"/>
                <w:sz w:val="28"/>
              </w:rPr>
            </w:pPr>
            <w:r>
              <w:rPr>
                <w:rFonts w:ascii="宋体" w:hAnsi="宋体" w:hint="eastAsia"/>
                <w:sz w:val="28"/>
              </w:rPr>
              <w:t>计算机科学与技术</w:t>
            </w:r>
          </w:p>
        </w:tc>
      </w:tr>
      <w:tr w:rsidR="000C5960" w14:paraId="2864F6DF" w14:textId="77777777">
        <w:trPr>
          <w:trHeight w:val="567"/>
        </w:trPr>
        <w:tc>
          <w:tcPr>
            <w:tcW w:w="1560" w:type="dxa"/>
            <w:vAlign w:val="bottom"/>
          </w:tcPr>
          <w:p w14:paraId="0D50A590"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9EC46CC" w14:textId="77777777" w:rsidR="000C5960" w:rsidRDefault="000C5960">
            <w:pPr>
              <w:jc w:val="center"/>
              <w:rPr>
                <w:rFonts w:ascii="宋体" w:hAnsi="宋体"/>
                <w:sz w:val="28"/>
              </w:rPr>
            </w:pPr>
            <w:r>
              <w:rPr>
                <w:rFonts w:ascii="宋体" w:hAnsi="宋体" w:hint="eastAsia"/>
                <w:sz w:val="28"/>
              </w:rPr>
              <w:t>CS</w:t>
            </w:r>
            <w:r w:rsidR="00251964">
              <w:rPr>
                <w:rFonts w:ascii="宋体" w:hAnsi="宋体" w:hint="eastAsia"/>
                <w:sz w:val="28"/>
              </w:rPr>
              <w:t>1503</w:t>
            </w:r>
          </w:p>
        </w:tc>
      </w:tr>
      <w:tr w:rsidR="000C5960" w14:paraId="6AC5439D" w14:textId="77777777">
        <w:trPr>
          <w:trHeight w:val="567"/>
        </w:trPr>
        <w:tc>
          <w:tcPr>
            <w:tcW w:w="1560" w:type="dxa"/>
            <w:vAlign w:val="bottom"/>
          </w:tcPr>
          <w:p w14:paraId="445F9F08"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364BD77" w14:textId="77777777" w:rsidR="000C5960" w:rsidRDefault="000C5960">
            <w:pPr>
              <w:jc w:val="center"/>
              <w:rPr>
                <w:rFonts w:ascii="宋体" w:hAnsi="宋体"/>
                <w:sz w:val="28"/>
              </w:rPr>
            </w:pPr>
            <w:r>
              <w:rPr>
                <w:rFonts w:ascii="宋体" w:hAnsi="宋体" w:hint="eastAsia"/>
                <w:sz w:val="28"/>
              </w:rPr>
              <w:t>U20</w:t>
            </w:r>
            <w:r w:rsidR="00251964">
              <w:rPr>
                <w:rFonts w:ascii="宋体" w:hAnsi="宋体" w:hint="eastAsia"/>
                <w:sz w:val="28"/>
              </w:rPr>
              <w:t>1514559</w:t>
            </w:r>
          </w:p>
        </w:tc>
      </w:tr>
      <w:tr w:rsidR="000C5960" w14:paraId="034D5C79" w14:textId="77777777">
        <w:trPr>
          <w:trHeight w:val="567"/>
        </w:trPr>
        <w:tc>
          <w:tcPr>
            <w:tcW w:w="1560" w:type="dxa"/>
            <w:vAlign w:val="bottom"/>
          </w:tcPr>
          <w:p w14:paraId="2CBFBF85"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32310EE" w14:textId="77777777" w:rsidR="000C5960" w:rsidRDefault="00251964">
            <w:pPr>
              <w:jc w:val="center"/>
              <w:rPr>
                <w:rFonts w:ascii="宋体" w:hAnsi="宋体"/>
                <w:sz w:val="28"/>
              </w:rPr>
            </w:pPr>
            <w:r>
              <w:rPr>
                <w:rFonts w:ascii="宋体" w:hAnsi="宋体" w:hint="eastAsia"/>
                <w:sz w:val="28"/>
              </w:rPr>
              <w:t>周铭昊</w:t>
            </w:r>
          </w:p>
        </w:tc>
      </w:tr>
      <w:tr w:rsidR="000C5960" w14:paraId="4F814635" w14:textId="77777777">
        <w:trPr>
          <w:trHeight w:val="567"/>
        </w:trPr>
        <w:tc>
          <w:tcPr>
            <w:tcW w:w="1560" w:type="dxa"/>
            <w:vAlign w:val="bottom"/>
          </w:tcPr>
          <w:p w14:paraId="49E1318C"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F36AC6A" w14:textId="77777777" w:rsidR="000C5960" w:rsidRDefault="000C5960">
            <w:pPr>
              <w:jc w:val="center"/>
              <w:rPr>
                <w:rFonts w:ascii="宋体" w:hAnsi="宋体"/>
                <w:sz w:val="28"/>
              </w:rPr>
            </w:pPr>
            <w:r>
              <w:rPr>
                <w:rFonts w:ascii="宋体" w:hAnsi="宋体" w:hint="eastAsia"/>
                <w:sz w:val="28"/>
              </w:rPr>
              <w:t>1</w:t>
            </w:r>
            <w:r w:rsidR="00251964">
              <w:rPr>
                <w:rFonts w:ascii="宋体" w:hAnsi="宋体" w:hint="eastAsia"/>
                <w:sz w:val="28"/>
              </w:rPr>
              <w:t>5802740273</w:t>
            </w:r>
          </w:p>
        </w:tc>
      </w:tr>
      <w:tr w:rsidR="000C5960" w14:paraId="5739D2D9" w14:textId="77777777">
        <w:trPr>
          <w:trHeight w:val="567"/>
        </w:trPr>
        <w:tc>
          <w:tcPr>
            <w:tcW w:w="1560" w:type="dxa"/>
            <w:vAlign w:val="bottom"/>
          </w:tcPr>
          <w:p w14:paraId="2D6F481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212D0587" w14:textId="77777777" w:rsidR="000C5960" w:rsidRDefault="00503B0A">
            <w:pPr>
              <w:jc w:val="center"/>
              <w:rPr>
                <w:rFonts w:ascii="宋体" w:hAnsi="宋体"/>
                <w:sz w:val="28"/>
              </w:rPr>
            </w:pPr>
            <w:hyperlink r:id="rId12" w:history="1">
              <w:r w:rsidR="00251964" w:rsidRPr="00607001">
                <w:rPr>
                  <w:rStyle w:val="af"/>
                  <w:rFonts w:hint="eastAsia"/>
                </w:rPr>
                <w:t>630212894</w:t>
              </w:r>
              <w:r w:rsidR="00251964" w:rsidRPr="00607001">
                <w:rPr>
                  <w:rStyle w:val="af"/>
                  <w:rFonts w:ascii="宋体" w:hAnsi="宋体" w:hint="eastAsia"/>
                  <w:sz w:val="28"/>
                </w:rPr>
                <w:t>@qq.com</w:t>
              </w:r>
            </w:hyperlink>
          </w:p>
        </w:tc>
      </w:tr>
      <w:tr w:rsidR="000C5960" w14:paraId="1175B584" w14:textId="77777777">
        <w:trPr>
          <w:trHeight w:val="567"/>
        </w:trPr>
        <w:tc>
          <w:tcPr>
            <w:tcW w:w="1560" w:type="dxa"/>
            <w:vAlign w:val="bottom"/>
          </w:tcPr>
          <w:p w14:paraId="605AC19F"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14C2D518" w14:textId="77777777" w:rsidR="000C5960" w:rsidRDefault="000C5960" w:rsidP="002C2482">
            <w:pPr>
              <w:jc w:val="center"/>
              <w:rPr>
                <w:rFonts w:ascii="宋体" w:hAnsi="宋体"/>
                <w:sz w:val="28"/>
              </w:rPr>
            </w:pPr>
            <w:r>
              <w:rPr>
                <w:rFonts w:ascii="宋体" w:hAnsi="宋体" w:hint="eastAsia"/>
                <w:sz w:val="28"/>
              </w:rPr>
              <w:t>201</w:t>
            </w:r>
            <w:r w:rsidR="0049786C">
              <w:rPr>
                <w:rFonts w:ascii="宋体" w:hAnsi="宋体" w:hint="eastAsia"/>
                <w:sz w:val="28"/>
              </w:rPr>
              <w:t>8</w:t>
            </w:r>
            <w:r>
              <w:rPr>
                <w:rFonts w:ascii="宋体" w:hAnsi="宋体" w:hint="eastAsia"/>
                <w:sz w:val="28"/>
              </w:rPr>
              <w:t>-</w:t>
            </w:r>
            <w:r w:rsidR="00251964">
              <w:rPr>
                <w:rFonts w:ascii="宋体" w:hAnsi="宋体" w:hint="eastAsia"/>
                <w:sz w:val="28"/>
              </w:rPr>
              <w:t>1</w:t>
            </w:r>
            <w:r>
              <w:rPr>
                <w:rFonts w:ascii="宋体" w:hAnsi="宋体" w:hint="eastAsia"/>
                <w:sz w:val="28"/>
              </w:rPr>
              <w:t>-</w:t>
            </w:r>
            <w:r w:rsidR="0049786C">
              <w:rPr>
                <w:rFonts w:ascii="宋体" w:hAnsi="宋体" w:hint="eastAsia"/>
                <w:sz w:val="28"/>
              </w:rPr>
              <w:t>1</w:t>
            </w:r>
          </w:p>
        </w:tc>
      </w:tr>
    </w:tbl>
    <w:p w14:paraId="6BC13A7A" w14:textId="77777777" w:rsidR="000C5960" w:rsidRDefault="000C5960">
      <w:pPr>
        <w:widowControl/>
        <w:jc w:val="left"/>
      </w:pPr>
    </w:p>
    <w:p w14:paraId="6EED5CFE" w14:textId="77777777" w:rsidR="000C5960" w:rsidRDefault="000C5960">
      <w:pPr>
        <w:widowControl/>
        <w:jc w:val="left"/>
      </w:pPr>
    </w:p>
    <w:p w14:paraId="23157416" w14:textId="77777777" w:rsidR="000C5960" w:rsidRDefault="000C5960">
      <w:pPr>
        <w:widowControl/>
        <w:jc w:val="left"/>
      </w:pPr>
    </w:p>
    <w:p w14:paraId="0913348E" w14:textId="77777777" w:rsidR="000C5960" w:rsidRDefault="000C5960">
      <w:pPr>
        <w:widowControl/>
        <w:jc w:val="left"/>
      </w:pPr>
    </w:p>
    <w:p w14:paraId="40D3E6C8" w14:textId="77777777" w:rsidR="000C5960" w:rsidRDefault="009D19A5">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385FACFB" wp14:editId="497BE77C">
            <wp:simplePos x="0" y="0"/>
            <wp:positionH relativeFrom="column">
              <wp:posOffset>3855085</wp:posOffset>
            </wp:positionH>
            <wp:positionV relativeFrom="paragraph">
              <wp:posOffset>200660</wp:posOffset>
            </wp:positionV>
            <wp:extent cx="2236470" cy="380365"/>
            <wp:effectExtent l="0" t="0" r="0" b="0"/>
            <wp:wrapNone/>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4D2B"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8"/>
          <w:rFonts w:ascii="黑体" w:eastAsia="黑体" w:hAnsi="黑体"/>
          <w:sz w:val="32"/>
          <w:szCs w:val="32"/>
        </w:rPr>
        <w:commentReference w:id="7"/>
      </w:r>
      <w:bookmarkStart w:id="8" w:name="_Toc134007857"/>
      <w:bookmarkStart w:id="9" w:name="_Toc135227307"/>
      <w:bookmarkStart w:id="10" w:name="_Toc135227386"/>
      <w:bookmarkStart w:id="11" w:name="_Toc135227508"/>
      <w:bookmarkStart w:id="12" w:name="_Toc135229711"/>
      <w:bookmarkStart w:id="13" w:name="_Toc266358959"/>
      <w:bookmarkEnd w:id="6"/>
    </w:p>
    <w:p w14:paraId="43221B2D" w14:textId="77777777" w:rsidR="00FB25D5" w:rsidRPr="00452240"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9846024" w:history="1">
        <w:r w:rsidR="00FB25D5" w:rsidRPr="00883632">
          <w:rPr>
            <w:rStyle w:val="af"/>
            <w:noProof/>
          </w:rPr>
          <w:t>1</w:t>
        </w:r>
        <w:r w:rsidR="00FB25D5" w:rsidRPr="00452240">
          <w:rPr>
            <w:rFonts w:ascii="等线" w:eastAsia="等线" w:hAnsi="等线" w:cs="Times New Roman"/>
            <w:b w:val="0"/>
            <w:bCs w:val="0"/>
            <w:caps w:val="0"/>
            <w:noProof/>
            <w:sz w:val="21"/>
            <w:szCs w:val="22"/>
          </w:rPr>
          <w:tab/>
        </w:r>
        <w:r w:rsidR="00FB25D5" w:rsidRPr="00883632">
          <w:rPr>
            <w:rStyle w:val="af"/>
            <w:noProof/>
          </w:rPr>
          <w:t>数据表示实验</w:t>
        </w:r>
        <w:r w:rsidR="00FB25D5">
          <w:rPr>
            <w:noProof/>
            <w:webHidden/>
          </w:rPr>
          <w:tab/>
        </w:r>
        <w:r w:rsidR="00FB25D5">
          <w:rPr>
            <w:noProof/>
            <w:webHidden/>
          </w:rPr>
          <w:fldChar w:fldCharType="begin"/>
        </w:r>
        <w:r w:rsidR="00FB25D5">
          <w:rPr>
            <w:noProof/>
            <w:webHidden/>
          </w:rPr>
          <w:instrText xml:space="preserve"> PAGEREF _Toc499846024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0E795BCD"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25" w:history="1">
        <w:r w:rsidR="00FB25D5" w:rsidRPr="00883632">
          <w:rPr>
            <w:rStyle w:val="af"/>
            <w:noProof/>
          </w:rPr>
          <w:t>1.1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_Toc499846025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60C381C4"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26" w:history="1">
        <w:r w:rsidR="00FB25D5" w:rsidRPr="00883632">
          <w:rPr>
            <w:rStyle w:val="af"/>
            <w:noProof/>
          </w:rPr>
          <w:t>1.2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_Toc499846026 \h </w:instrText>
        </w:r>
        <w:r w:rsidR="00FB25D5">
          <w:rPr>
            <w:noProof/>
            <w:webHidden/>
          </w:rPr>
        </w:r>
        <w:r w:rsidR="00FB25D5">
          <w:rPr>
            <w:noProof/>
            <w:webHidden/>
          </w:rPr>
          <w:fldChar w:fldCharType="separate"/>
        </w:r>
        <w:r w:rsidR="00FB25D5">
          <w:rPr>
            <w:noProof/>
            <w:webHidden/>
          </w:rPr>
          <w:t>4</w:t>
        </w:r>
        <w:r w:rsidR="00FB25D5">
          <w:rPr>
            <w:noProof/>
            <w:webHidden/>
          </w:rPr>
          <w:fldChar w:fldCharType="end"/>
        </w:r>
      </w:hyperlink>
    </w:p>
    <w:p w14:paraId="4756222E"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27" w:history="1">
        <w:r w:rsidR="00FB25D5" w:rsidRPr="00883632">
          <w:rPr>
            <w:rStyle w:val="af"/>
            <w:noProof/>
          </w:rPr>
          <w:t>1.3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_Toc499846027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4E6A20B7"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28" w:history="1">
        <w:r w:rsidR="00FB25D5" w:rsidRPr="00883632">
          <w:rPr>
            <w:rStyle w:val="af"/>
            <w:noProof/>
          </w:rPr>
          <w:t>1.4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_Toc499846028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5875FCCC"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29" w:history="1">
        <w:r w:rsidR="00FB25D5" w:rsidRPr="00883632">
          <w:rPr>
            <w:rStyle w:val="af"/>
            <w:noProof/>
          </w:rPr>
          <w:t>1.5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_Toc499846029 \h </w:instrText>
        </w:r>
        <w:r w:rsidR="00FB25D5">
          <w:rPr>
            <w:noProof/>
            <w:webHidden/>
          </w:rPr>
        </w:r>
        <w:r w:rsidR="00FB25D5">
          <w:rPr>
            <w:noProof/>
            <w:webHidden/>
          </w:rPr>
          <w:fldChar w:fldCharType="separate"/>
        </w:r>
        <w:r w:rsidR="00FB25D5">
          <w:rPr>
            <w:noProof/>
            <w:webHidden/>
          </w:rPr>
          <w:t>6</w:t>
        </w:r>
        <w:r w:rsidR="00FB25D5">
          <w:rPr>
            <w:noProof/>
            <w:webHidden/>
          </w:rPr>
          <w:fldChar w:fldCharType="end"/>
        </w:r>
      </w:hyperlink>
    </w:p>
    <w:p w14:paraId="417002AA" w14:textId="77777777" w:rsidR="00FB25D5" w:rsidRPr="00452240" w:rsidRDefault="00503B0A">
      <w:pPr>
        <w:pStyle w:val="11"/>
        <w:tabs>
          <w:tab w:val="left" w:pos="480"/>
          <w:tab w:val="right" w:leader="dot" w:pos="8834"/>
        </w:tabs>
        <w:rPr>
          <w:rFonts w:ascii="等线" w:eastAsia="等线" w:hAnsi="等线" w:cs="Times New Roman"/>
          <w:b w:val="0"/>
          <w:bCs w:val="0"/>
          <w:caps w:val="0"/>
          <w:noProof/>
          <w:sz w:val="21"/>
          <w:szCs w:val="22"/>
        </w:rPr>
      </w:pPr>
      <w:hyperlink w:anchor="_Toc499846042" w:history="1">
        <w:r w:rsidR="003A5D10">
          <w:rPr>
            <w:rStyle w:val="af"/>
            <w:rFonts w:hint="eastAsia"/>
            <w:noProof/>
          </w:rPr>
          <w:t>2</w:t>
        </w:r>
        <w:r w:rsidR="00FB25D5" w:rsidRPr="00452240">
          <w:rPr>
            <w:rFonts w:ascii="等线" w:eastAsia="等线" w:hAnsi="等线" w:cs="Times New Roman"/>
            <w:b w:val="0"/>
            <w:bCs w:val="0"/>
            <w:caps w:val="0"/>
            <w:noProof/>
            <w:sz w:val="21"/>
            <w:szCs w:val="22"/>
          </w:rPr>
          <w:tab/>
        </w:r>
        <w:r w:rsidR="00FB25D5" w:rsidRPr="00883632">
          <w:rPr>
            <w:rStyle w:val="af"/>
            <w:noProof/>
          </w:rPr>
          <w:t>CPU</w:t>
        </w:r>
        <w:r w:rsidR="00FB25D5" w:rsidRPr="00883632">
          <w:rPr>
            <w:rStyle w:val="af"/>
            <w:noProof/>
          </w:rPr>
          <w:t>实验</w:t>
        </w:r>
        <w:r w:rsidR="00FB25D5">
          <w:rPr>
            <w:noProof/>
            <w:webHidden/>
          </w:rPr>
          <w:tab/>
        </w:r>
        <w:r w:rsidR="00FB25D5">
          <w:rPr>
            <w:noProof/>
            <w:webHidden/>
          </w:rPr>
          <w:fldChar w:fldCharType="begin"/>
        </w:r>
        <w:r w:rsidR="00FB25D5">
          <w:rPr>
            <w:noProof/>
            <w:webHidden/>
          </w:rPr>
          <w:instrText xml:space="preserve"> PAGEREF _Toc499846042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01230476"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3" w:history="1">
        <w:r w:rsidR="003A5D10">
          <w:rPr>
            <w:rStyle w:val="af"/>
            <w:rFonts w:hint="eastAsia"/>
            <w:noProof/>
          </w:rPr>
          <w:t>2</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_Toc499846043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376EC808"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4" w:history="1">
        <w:r w:rsidR="003A5D10">
          <w:rPr>
            <w:rStyle w:val="af"/>
            <w:rFonts w:hint="eastAsia"/>
            <w:noProof/>
          </w:rPr>
          <w:t>2</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_Toc499846044 \h </w:instrText>
        </w:r>
        <w:r w:rsidR="00FB25D5">
          <w:rPr>
            <w:noProof/>
            <w:webHidden/>
          </w:rPr>
        </w:r>
        <w:r w:rsidR="00FB25D5">
          <w:rPr>
            <w:noProof/>
            <w:webHidden/>
          </w:rPr>
          <w:fldChar w:fldCharType="separate"/>
        </w:r>
        <w:r w:rsidR="00FB25D5">
          <w:rPr>
            <w:noProof/>
            <w:webHidden/>
          </w:rPr>
          <w:t>19</w:t>
        </w:r>
        <w:r w:rsidR="00FB25D5">
          <w:rPr>
            <w:noProof/>
            <w:webHidden/>
          </w:rPr>
          <w:fldChar w:fldCharType="end"/>
        </w:r>
      </w:hyperlink>
    </w:p>
    <w:p w14:paraId="2FFCB858"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5" w:history="1">
        <w:r w:rsidR="003A5D10">
          <w:rPr>
            <w:rStyle w:val="af"/>
            <w:rFonts w:hint="eastAsia"/>
            <w:noProof/>
          </w:rPr>
          <w:t>2</w:t>
        </w:r>
        <w:r w:rsidR="00FB25D5" w:rsidRPr="00883632">
          <w:rPr>
            <w:rStyle w:val="af"/>
            <w:noProof/>
          </w:rPr>
          <w:t>.3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_Toc499846045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0D38DA52"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6" w:history="1">
        <w:r w:rsidR="003A5D10">
          <w:rPr>
            <w:rStyle w:val="af"/>
            <w:rFonts w:hint="eastAsia"/>
            <w:noProof/>
          </w:rPr>
          <w:t>2</w:t>
        </w:r>
        <w:r w:rsidR="00FB25D5" w:rsidRPr="00883632">
          <w:rPr>
            <w:rStyle w:val="af"/>
            <w:noProof/>
          </w:rPr>
          <w:t>.4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_Toc499846046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591C20CD"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7" w:history="1">
        <w:r w:rsidR="003A5D10">
          <w:rPr>
            <w:rStyle w:val="af"/>
            <w:rFonts w:hint="eastAsia"/>
            <w:noProof/>
          </w:rPr>
          <w:t>2</w:t>
        </w:r>
        <w:r w:rsidR="00FB25D5" w:rsidRPr="00883632">
          <w:rPr>
            <w:rStyle w:val="af"/>
            <w:noProof/>
          </w:rPr>
          <w:t>.5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_Toc499846047 \h </w:instrText>
        </w:r>
        <w:r w:rsidR="00FB25D5">
          <w:rPr>
            <w:noProof/>
            <w:webHidden/>
          </w:rPr>
        </w:r>
        <w:r w:rsidR="00FB25D5">
          <w:rPr>
            <w:noProof/>
            <w:webHidden/>
          </w:rPr>
          <w:fldChar w:fldCharType="separate"/>
        </w:r>
        <w:r w:rsidR="00FB25D5">
          <w:rPr>
            <w:noProof/>
            <w:webHidden/>
          </w:rPr>
          <w:t>21</w:t>
        </w:r>
        <w:r w:rsidR="00FB25D5">
          <w:rPr>
            <w:noProof/>
            <w:webHidden/>
          </w:rPr>
          <w:fldChar w:fldCharType="end"/>
        </w:r>
      </w:hyperlink>
    </w:p>
    <w:p w14:paraId="27234E56" w14:textId="77777777" w:rsidR="00FB25D5" w:rsidRPr="00452240" w:rsidRDefault="00503B0A">
      <w:pPr>
        <w:pStyle w:val="11"/>
        <w:tabs>
          <w:tab w:val="left" w:pos="480"/>
          <w:tab w:val="right" w:leader="dot" w:pos="8834"/>
        </w:tabs>
        <w:rPr>
          <w:rFonts w:ascii="等线" w:eastAsia="等线" w:hAnsi="等线" w:cs="Times New Roman"/>
          <w:b w:val="0"/>
          <w:bCs w:val="0"/>
          <w:caps w:val="0"/>
          <w:noProof/>
          <w:sz w:val="21"/>
          <w:szCs w:val="22"/>
        </w:rPr>
      </w:pPr>
      <w:hyperlink w:anchor="_Toc499846048" w:history="1">
        <w:r w:rsidR="003A5D10">
          <w:rPr>
            <w:rStyle w:val="af"/>
            <w:rFonts w:hint="eastAsia"/>
            <w:noProof/>
          </w:rPr>
          <w:t>3</w:t>
        </w:r>
        <w:r w:rsidR="00FB25D5" w:rsidRPr="00452240">
          <w:rPr>
            <w:rFonts w:ascii="等线" w:eastAsia="等线" w:hAnsi="等线" w:cs="Times New Roman"/>
            <w:b w:val="0"/>
            <w:bCs w:val="0"/>
            <w:caps w:val="0"/>
            <w:noProof/>
            <w:sz w:val="21"/>
            <w:szCs w:val="22"/>
          </w:rPr>
          <w:tab/>
        </w:r>
        <w:r w:rsidR="00FB25D5" w:rsidRPr="00883632">
          <w:rPr>
            <w:rStyle w:val="af"/>
            <w:noProof/>
          </w:rPr>
          <w:t>总结与心得</w:t>
        </w:r>
        <w:r w:rsidR="00FB25D5">
          <w:rPr>
            <w:noProof/>
            <w:webHidden/>
          </w:rPr>
          <w:tab/>
        </w:r>
        <w:r w:rsidR="00FB25D5">
          <w:rPr>
            <w:noProof/>
            <w:webHidden/>
          </w:rPr>
          <w:fldChar w:fldCharType="begin"/>
        </w:r>
        <w:r w:rsidR="00FB25D5">
          <w:rPr>
            <w:noProof/>
            <w:webHidden/>
          </w:rPr>
          <w:instrText xml:space="preserve"> PAGEREF _Toc499846048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1081085F"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49" w:history="1">
        <w:r w:rsidR="003A5D10">
          <w:rPr>
            <w:rStyle w:val="af"/>
            <w:rFonts w:hint="eastAsia"/>
            <w:noProof/>
          </w:rPr>
          <w:t>3</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实验总结</w:t>
        </w:r>
        <w:r w:rsidR="00FB25D5">
          <w:rPr>
            <w:noProof/>
            <w:webHidden/>
          </w:rPr>
          <w:tab/>
        </w:r>
        <w:r w:rsidR="00FB25D5">
          <w:rPr>
            <w:noProof/>
            <w:webHidden/>
          </w:rPr>
          <w:fldChar w:fldCharType="begin"/>
        </w:r>
        <w:r w:rsidR="00FB25D5">
          <w:rPr>
            <w:noProof/>
            <w:webHidden/>
          </w:rPr>
          <w:instrText xml:space="preserve"> PAGEREF _Toc499846049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412AD0CB" w14:textId="77777777" w:rsidR="00FB25D5" w:rsidRPr="00452240" w:rsidRDefault="00503B0A">
      <w:pPr>
        <w:pStyle w:val="22"/>
        <w:tabs>
          <w:tab w:val="left" w:pos="960"/>
          <w:tab w:val="right" w:leader="dot" w:pos="8834"/>
        </w:tabs>
        <w:rPr>
          <w:rFonts w:ascii="等线" w:eastAsia="等线" w:hAnsi="等线" w:cs="Times New Roman"/>
          <w:smallCaps w:val="0"/>
          <w:noProof/>
          <w:sz w:val="21"/>
          <w:szCs w:val="22"/>
        </w:rPr>
      </w:pPr>
      <w:hyperlink w:anchor="_Toc499846050" w:history="1">
        <w:r w:rsidR="003A5D10">
          <w:rPr>
            <w:rStyle w:val="af"/>
            <w:rFonts w:hint="eastAsia"/>
            <w:noProof/>
          </w:rPr>
          <w:t>3</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实验心得</w:t>
        </w:r>
        <w:r w:rsidR="00FB25D5">
          <w:rPr>
            <w:noProof/>
            <w:webHidden/>
          </w:rPr>
          <w:tab/>
        </w:r>
        <w:r w:rsidR="00FB25D5">
          <w:rPr>
            <w:noProof/>
            <w:webHidden/>
          </w:rPr>
          <w:fldChar w:fldCharType="begin"/>
        </w:r>
        <w:r w:rsidR="00FB25D5">
          <w:rPr>
            <w:noProof/>
            <w:webHidden/>
          </w:rPr>
          <w:instrText xml:space="preserve"> PAGEREF _Toc499846050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2298E300" w14:textId="77777777" w:rsidR="00FB25D5" w:rsidRPr="00452240" w:rsidRDefault="00503B0A">
      <w:pPr>
        <w:pStyle w:val="11"/>
        <w:tabs>
          <w:tab w:val="right" w:leader="dot" w:pos="8834"/>
        </w:tabs>
        <w:rPr>
          <w:rFonts w:ascii="等线" w:eastAsia="等线" w:hAnsi="等线" w:cs="Times New Roman"/>
          <w:b w:val="0"/>
          <w:bCs w:val="0"/>
          <w:caps w:val="0"/>
          <w:noProof/>
          <w:sz w:val="21"/>
          <w:szCs w:val="22"/>
        </w:rPr>
      </w:pPr>
      <w:hyperlink w:anchor="_Toc499846051" w:history="1">
        <w:r w:rsidR="00FB25D5" w:rsidRPr="00883632">
          <w:rPr>
            <w:rStyle w:val="af"/>
            <w:noProof/>
          </w:rPr>
          <w:t>参考文献</w:t>
        </w:r>
        <w:r w:rsidR="00FB25D5">
          <w:rPr>
            <w:noProof/>
            <w:webHidden/>
          </w:rPr>
          <w:tab/>
        </w:r>
        <w:r w:rsidR="00FB25D5">
          <w:rPr>
            <w:noProof/>
            <w:webHidden/>
          </w:rPr>
          <w:fldChar w:fldCharType="begin"/>
        </w:r>
        <w:r w:rsidR="00FB25D5">
          <w:rPr>
            <w:noProof/>
            <w:webHidden/>
          </w:rPr>
          <w:instrText xml:space="preserve"> PAGEREF _Toc499846051 \h </w:instrText>
        </w:r>
        <w:r w:rsidR="00FB25D5">
          <w:rPr>
            <w:noProof/>
            <w:webHidden/>
          </w:rPr>
        </w:r>
        <w:r w:rsidR="00FB25D5">
          <w:rPr>
            <w:noProof/>
            <w:webHidden/>
          </w:rPr>
          <w:fldChar w:fldCharType="separate"/>
        </w:r>
        <w:r w:rsidR="00FB25D5">
          <w:rPr>
            <w:noProof/>
            <w:webHidden/>
          </w:rPr>
          <w:t>24</w:t>
        </w:r>
        <w:r w:rsidR="00FB25D5">
          <w:rPr>
            <w:noProof/>
            <w:webHidden/>
          </w:rPr>
          <w:fldChar w:fldCharType="end"/>
        </w:r>
      </w:hyperlink>
    </w:p>
    <w:p w14:paraId="5E493603" w14:textId="77777777"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9AA0814" w14:textId="77777777" w:rsidR="000C5960" w:rsidRPr="00207D8A" w:rsidRDefault="00260946" w:rsidP="00207D8A">
      <w:pPr>
        <w:pStyle w:val="10"/>
        <w:numPr>
          <w:ilvl w:val="0"/>
          <w:numId w:val="10"/>
        </w:numPr>
      </w:pPr>
      <w:bookmarkStart w:id="14" w:name="_Toc450055519"/>
      <w:bookmarkStart w:id="15" w:name="_Toc499846024"/>
      <w:r>
        <w:rPr>
          <w:rFonts w:hint="eastAsia"/>
        </w:rPr>
        <w:lastRenderedPageBreak/>
        <w:t>数据表示</w:t>
      </w:r>
      <w:r w:rsidR="002C2482">
        <w:rPr>
          <w:rFonts w:hint="eastAsia"/>
        </w:rPr>
        <w:t>实验</w:t>
      </w:r>
      <w:bookmarkEnd w:id="8"/>
      <w:bookmarkEnd w:id="9"/>
      <w:bookmarkEnd w:id="10"/>
      <w:bookmarkEnd w:id="11"/>
      <w:bookmarkEnd w:id="12"/>
      <w:bookmarkEnd w:id="14"/>
      <w:r w:rsidR="000C5960" w:rsidRPr="00207D8A">
        <w:commentReference w:id="16"/>
      </w:r>
      <w:bookmarkEnd w:id="13"/>
      <w:bookmarkEnd w:id="15"/>
    </w:p>
    <w:p w14:paraId="4B04ABD3" w14:textId="77777777" w:rsidR="00EE5856" w:rsidRPr="003A5D10" w:rsidRDefault="002C2482" w:rsidP="00A23AAC">
      <w:pPr>
        <w:pStyle w:val="2"/>
      </w:pPr>
      <w:bookmarkStart w:id="17" w:name="_Toc499846025"/>
      <w:r>
        <w:rPr>
          <w:rFonts w:hint="eastAsia"/>
        </w:rPr>
        <w:t>设计要求</w:t>
      </w:r>
      <w:r>
        <w:rPr>
          <w:rStyle w:val="a8"/>
          <w:rFonts w:ascii="Times New Roman" w:eastAsia="宋体" w:hAnsi="Times New Roman"/>
        </w:rPr>
        <w:commentReference w:id="18"/>
      </w:r>
      <w:bookmarkStart w:id="19" w:name="_Toc134007858"/>
      <w:bookmarkStart w:id="20" w:name="_Toc135227308"/>
      <w:bookmarkStart w:id="21" w:name="_Toc135227387"/>
      <w:bookmarkStart w:id="22" w:name="_Toc135227509"/>
      <w:bookmarkStart w:id="23" w:name="_Toc266358960"/>
      <w:bookmarkEnd w:id="17"/>
    </w:p>
    <w:p w14:paraId="0D409F36" w14:textId="77777777" w:rsidR="00EE5856" w:rsidRDefault="00A154CD" w:rsidP="00EE5856">
      <w:pPr>
        <w:pStyle w:val="30"/>
        <w:tabs>
          <w:tab w:val="left" w:pos="1080"/>
        </w:tabs>
        <w:spacing w:beforeLines="0" w:before="229" w:afterLines="0" w:after="229"/>
        <w:rPr>
          <w:bCs w:val="0"/>
        </w:rPr>
      </w:pPr>
      <w:r>
        <w:rPr>
          <w:rFonts w:hint="eastAsia"/>
          <w:bCs w:val="0"/>
        </w:rPr>
        <w:t>汉字编码</w:t>
      </w:r>
    </w:p>
    <w:p w14:paraId="0328A121"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bookmarkStart w:id="24" w:name="_Hlk503508419"/>
      <w:bookmarkStart w:id="25" w:name="_Hlk503508741"/>
      <w:r w:rsidRPr="00297B71">
        <w:rPr>
          <w:rFonts w:ascii="宋体" w:hAnsi="宋体" w:cs="宋体" w:hint="eastAsia"/>
        </w:rPr>
        <w:t>设计</w:t>
      </w:r>
      <w:bookmarkEnd w:id="24"/>
      <w:r w:rsidRPr="00297B71">
        <w:rPr>
          <w:rFonts w:ascii="宋体" w:hAnsi="宋体" w:cs="宋体" w:hint="eastAsia"/>
          <w:szCs w:val="21"/>
        </w:rPr>
        <w:t>国标码转区位码电路</w:t>
      </w:r>
    </w:p>
    <w:bookmarkEnd w:id="25"/>
    <w:p w14:paraId="48BA1F8B" w14:textId="77777777" w:rsidR="00A154CD" w:rsidRPr="00297B71" w:rsidRDefault="00A154CD" w:rsidP="00A154CD">
      <w:pPr>
        <w:spacing w:line="300" w:lineRule="auto"/>
        <w:ind w:leftChars="200" w:left="480" w:right="366" w:firstLineChars="200" w:firstLine="480"/>
        <w:rPr>
          <w:sz w:val="22"/>
          <w:szCs w:val="20"/>
        </w:rPr>
      </w:pPr>
      <w:r w:rsidRPr="00297B71">
        <w:rPr>
          <w:rFonts w:ascii="宋体" w:hAnsi="宋体" w:cs="宋体" w:hint="eastAsia"/>
          <w:szCs w:val="21"/>
        </w:rPr>
        <w:t>输入：GB2312 16 位国标码；输出：区号，行号（区号行号均从 1 开始计数），下图为电路引脚定义，请在电路中复制隧道连接信号，注意不要增改引脚，不要修改子电路封装，以免影响该子电路在其他电路模块中的调用。</w:t>
      </w:r>
    </w:p>
    <w:p w14:paraId="2758E5F3" w14:textId="77777777" w:rsidR="00A154CD" w:rsidRDefault="009D19A5" w:rsidP="00A154CD">
      <w:pPr>
        <w:spacing w:line="300" w:lineRule="auto"/>
      </w:pPr>
      <w:r>
        <w:rPr>
          <w:noProof/>
          <w:sz w:val="22"/>
          <w:szCs w:val="22"/>
        </w:rPr>
        <w:drawing>
          <wp:anchor distT="0" distB="0" distL="114300" distR="114300" simplePos="0" relativeHeight="251676672" behindDoc="1" locked="0" layoutInCell="0" allowOverlap="1" wp14:anchorId="316C52C5" wp14:editId="23B0176D">
            <wp:simplePos x="0" y="0"/>
            <wp:positionH relativeFrom="column">
              <wp:posOffset>228600</wp:posOffset>
            </wp:positionH>
            <wp:positionV relativeFrom="paragraph">
              <wp:posOffset>17780</wp:posOffset>
            </wp:positionV>
            <wp:extent cx="5274310" cy="1704975"/>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04975"/>
                    </a:xfrm>
                    <a:prstGeom prst="rect">
                      <a:avLst/>
                    </a:prstGeom>
                    <a:noFill/>
                  </pic:spPr>
                </pic:pic>
              </a:graphicData>
            </a:graphic>
            <wp14:sizeRelH relativeFrom="page">
              <wp14:pctWidth>0</wp14:pctWidth>
            </wp14:sizeRelH>
            <wp14:sizeRelV relativeFrom="page">
              <wp14:pctHeight>0</wp14:pctHeight>
            </wp14:sizeRelV>
          </wp:anchor>
        </w:drawing>
      </w:r>
    </w:p>
    <w:p w14:paraId="187A6C94" w14:textId="77777777" w:rsidR="00A154CD" w:rsidRDefault="00A154CD" w:rsidP="00A154CD">
      <w:pPr>
        <w:spacing w:line="300" w:lineRule="auto"/>
      </w:pPr>
    </w:p>
    <w:p w14:paraId="2BA42051" w14:textId="77777777" w:rsidR="00A154CD" w:rsidRDefault="00A154CD" w:rsidP="00A154CD">
      <w:pPr>
        <w:spacing w:line="300" w:lineRule="auto"/>
      </w:pPr>
    </w:p>
    <w:p w14:paraId="52787FE4" w14:textId="77777777" w:rsidR="00A154CD" w:rsidRDefault="00A154CD" w:rsidP="00A154CD">
      <w:pPr>
        <w:spacing w:line="300" w:lineRule="auto"/>
      </w:pPr>
    </w:p>
    <w:p w14:paraId="73CF3E11" w14:textId="77777777" w:rsidR="00A154CD" w:rsidRDefault="00A154CD" w:rsidP="00A154CD">
      <w:pPr>
        <w:spacing w:line="300" w:lineRule="auto"/>
      </w:pPr>
    </w:p>
    <w:p w14:paraId="708D161F" w14:textId="77777777" w:rsidR="00A154CD" w:rsidRDefault="00A154CD" w:rsidP="00A154CD">
      <w:pPr>
        <w:spacing w:line="300" w:lineRule="auto"/>
      </w:pPr>
    </w:p>
    <w:p w14:paraId="6F969E84" w14:textId="77777777" w:rsidR="00A154CD" w:rsidRDefault="00A154CD" w:rsidP="00A154CD">
      <w:pPr>
        <w:spacing w:line="300" w:lineRule="auto"/>
      </w:pPr>
    </w:p>
    <w:p w14:paraId="004C2684" w14:textId="77777777" w:rsidR="00A154CD" w:rsidRDefault="00A154CD" w:rsidP="00A154CD">
      <w:pPr>
        <w:spacing w:line="300" w:lineRule="auto"/>
      </w:pPr>
    </w:p>
    <w:p w14:paraId="046E5379" w14:textId="77777777" w:rsidR="00A154CD" w:rsidRDefault="00A154CD" w:rsidP="00A154CD">
      <w:pPr>
        <w:widowControl/>
        <w:numPr>
          <w:ilvl w:val="0"/>
          <w:numId w:val="29"/>
        </w:numPr>
        <w:tabs>
          <w:tab w:val="left" w:pos="3060"/>
        </w:tabs>
        <w:spacing w:line="300" w:lineRule="auto"/>
        <w:ind w:left="3060" w:hanging="247"/>
        <w:jc w:val="left"/>
        <w:rPr>
          <w:rFonts w:ascii="宋体" w:hAnsi="宋体" w:cs="宋体"/>
          <w:sz w:val="21"/>
          <w:szCs w:val="21"/>
        </w:rPr>
      </w:pPr>
      <w:r w:rsidRPr="00297B71">
        <w:rPr>
          <w:rFonts w:ascii="宋体" w:hAnsi="宋体" w:cs="Calibri Light"/>
          <w:sz w:val="21"/>
          <w:szCs w:val="20"/>
        </w:rPr>
        <w:t>1</w:t>
      </w:r>
      <w:r w:rsidR="00AB0384">
        <w:rPr>
          <w:rFonts w:ascii="宋体" w:hAnsi="宋体" w:cs="Calibri Light" w:hint="eastAsia"/>
          <w:sz w:val="21"/>
          <w:szCs w:val="20"/>
        </w:rPr>
        <w:t>.</w:t>
      </w:r>
      <w:r w:rsidR="00AB0384">
        <w:rPr>
          <w:rFonts w:ascii="宋体" w:hAnsi="宋体" w:cs="Calibri Light"/>
          <w:sz w:val="21"/>
          <w:szCs w:val="20"/>
        </w:rPr>
        <w:t>1</w:t>
      </w:r>
      <w:r w:rsidRPr="00297B71">
        <w:rPr>
          <w:rFonts w:ascii="宋体" w:hAnsi="宋体" w:cs="Calibri Light"/>
          <w:sz w:val="21"/>
          <w:szCs w:val="20"/>
        </w:rPr>
        <w:t xml:space="preserve"> </w:t>
      </w:r>
      <w:r w:rsidRPr="00297B71">
        <w:rPr>
          <w:rFonts w:ascii="宋体" w:hAnsi="宋体" w:cs="黑体" w:hint="eastAsia"/>
          <w:sz w:val="21"/>
          <w:szCs w:val="20"/>
        </w:rPr>
        <w:t>汉字国标码转区位码电路引脚</w:t>
      </w:r>
      <w:bookmarkStart w:id="26" w:name="page2"/>
      <w:bookmarkEnd w:id="26"/>
    </w:p>
    <w:p w14:paraId="1785014F"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r>
        <w:rPr>
          <w:rFonts w:ascii="宋体" w:hAnsi="宋体" w:cs="宋体" w:hint="eastAsia"/>
        </w:rPr>
        <w:t>汉字</w:t>
      </w:r>
      <w:r w:rsidRPr="00297B71">
        <w:rPr>
          <w:rFonts w:ascii="宋体" w:hAnsi="宋体" w:cs="宋体" w:hint="eastAsia"/>
          <w:szCs w:val="21"/>
        </w:rPr>
        <w:t>GB2312 编码实验</w:t>
      </w:r>
    </w:p>
    <w:p w14:paraId="648FE5F6" w14:textId="77777777" w:rsidR="00A154CD" w:rsidRPr="00297B71" w:rsidRDefault="00A154CD" w:rsidP="00A154CD">
      <w:pPr>
        <w:spacing w:line="300" w:lineRule="auto"/>
        <w:ind w:leftChars="200" w:left="480" w:right="397" w:firstLineChars="200" w:firstLine="480"/>
        <w:rPr>
          <w:sz w:val="22"/>
          <w:szCs w:val="20"/>
        </w:rPr>
      </w:pPr>
      <w:r w:rsidRPr="00297B71">
        <w:rPr>
          <w:rFonts w:ascii="宋体" w:hAnsi="宋体" w:cs="宋体" w:hint="eastAsia"/>
          <w:szCs w:val="21"/>
        </w:rPr>
        <w:t>完成国标码到区位码的转换电路后，可以在汉字显示电路中进行测试，尝试在下面电路中的 ROM 存储器中存入 100 个成句的汉字（要求与原始数据不同），ROM 存储器使用方法见 Logisim 参考手册。</w:t>
      </w:r>
    </w:p>
    <w:p w14:paraId="7F75F31B" w14:textId="77777777" w:rsidR="00A154CD" w:rsidRDefault="009D19A5" w:rsidP="00A154CD">
      <w:pPr>
        <w:spacing w:line="300" w:lineRule="auto"/>
        <w:rPr>
          <w:sz w:val="20"/>
          <w:szCs w:val="20"/>
        </w:rPr>
      </w:pPr>
      <w:r>
        <w:rPr>
          <w:noProof/>
          <w:sz w:val="22"/>
          <w:szCs w:val="22"/>
        </w:rPr>
        <w:drawing>
          <wp:anchor distT="0" distB="0" distL="114300" distR="114300" simplePos="0" relativeHeight="251677696" behindDoc="1" locked="0" layoutInCell="0" allowOverlap="1" wp14:anchorId="357F6B7E" wp14:editId="744B91C5">
            <wp:simplePos x="0" y="0"/>
            <wp:positionH relativeFrom="column">
              <wp:posOffset>228600</wp:posOffset>
            </wp:positionH>
            <wp:positionV relativeFrom="paragraph">
              <wp:posOffset>73660</wp:posOffset>
            </wp:positionV>
            <wp:extent cx="5060950" cy="2198370"/>
            <wp:effectExtent l="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0950" cy="2198370"/>
                    </a:xfrm>
                    <a:prstGeom prst="rect">
                      <a:avLst/>
                    </a:prstGeom>
                    <a:noFill/>
                  </pic:spPr>
                </pic:pic>
              </a:graphicData>
            </a:graphic>
            <wp14:sizeRelH relativeFrom="page">
              <wp14:pctWidth>0</wp14:pctWidth>
            </wp14:sizeRelH>
            <wp14:sizeRelV relativeFrom="page">
              <wp14:pctHeight>0</wp14:pctHeight>
            </wp14:sizeRelV>
          </wp:anchor>
        </w:drawing>
      </w:r>
    </w:p>
    <w:p w14:paraId="6AFC4825" w14:textId="77777777" w:rsidR="00A154CD" w:rsidRDefault="00A154CD" w:rsidP="00A154CD">
      <w:pPr>
        <w:spacing w:line="300" w:lineRule="auto"/>
        <w:rPr>
          <w:sz w:val="20"/>
          <w:szCs w:val="20"/>
        </w:rPr>
      </w:pPr>
    </w:p>
    <w:p w14:paraId="6B689EA9" w14:textId="77777777" w:rsidR="00A154CD" w:rsidRDefault="00A154CD" w:rsidP="00A154CD">
      <w:pPr>
        <w:spacing w:line="300" w:lineRule="auto"/>
        <w:rPr>
          <w:sz w:val="20"/>
          <w:szCs w:val="20"/>
        </w:rPr>
      </w:pPr>
    </w:p>
    <w:p w14:paraId="279BB6E7" w14:textId="77777777" w:rsidR="00A154CD" w:rsidRDefault="00A154CD" w:rsidP="00A154CD">
      <w:pPr>
        <w:spacing w:line="300" w:lineRule="auto"/>
        <w:rPr>
          <w:sz w:val="20"/>
          <w:szCs w:val="20"/>
        </w:rPr>
      </w:pPr>
    </w:p>
    <w:p w14:paraId="1BC478FD" w14:textId="77777777" w:rsidR="00A154CD" w:rsidRDefault="00A154CD" w:rsidP="00A154CD">
      <w:pPr>
        <w:spacing w:line="300" w:lineRule="auto"/>
        <w:rPr>
          <w:sz w:val="20"/>
          <w:szCs w:val="20"/>
        </w:rPr>
      </w:pPr>
    </w:p>
    <w:p w14:paraId="5B6236CF" w14:textId="77777777" w:rsidR="00A154CD" w:rsidRDefault="00A154CD" w:rsidP="00A154CD">
      <w:pPr>
        <w:spacing w:line="300" w:lineRule="auto"/>
        <w:rPr>
          <w:sz w:val="20"/>
          <w:szCs w:val="20"/>
        </w:rPr>
      </w:pPr>
    </w:p>
    <w:p w14:paraId="61DD862E" w14:textId="77777777" w:rsidR="00A154CD" w:rsidRDefault="00A154CD" w:rsidP="00A154CD">
      <w:pPr>
        <w:spacing w:line="300" w:lineRule="auto"/>
        <w:rPr>
          <w:sz w:val="20"/>
          <w:szCs w:val="20"/>
        </w:rPr>
      </w:pPr>
    </w:p>
    <w:p w14:paraId="0A716A88" w14:textId="77777777" w:rsidR="00A154CD" w:rsidRDefault="00A154CD" w:rsidP="00A154CD">
      <w:pPr>
        <w:spacing w:line="300" w:lineRule="auto"/>
        <w:rPr>
          <w:sz w:val="20"/>
          <w:szCs w:val="20"/>
        </w:rPr>
      </w:pPr>
    </w:p>
    <w:p w14:paraId="3C109263" w14:textId="77777777" w:rsidR="00A154CD" w:rsidRDefault="00A154CD" w:rsidP="00A154CD">
      <w:pPr>
        <w:spacing w:line="300" w:lineRule="auto"/>
        <w:rPr>
          <w:sz w:val="20"/>
          <w:szCs w:val="20"/>
        </w:rPr>
      </w:pPr>
    </w:p>
    <w:p w14:paraId="62CCB588" w14:textId="77777777" w:rsidR="00A154CD" w:rsidRDefault="00A154CD" w:rsidP="00A154CD">
      <w:pPr>
        <w:spacing w:line="300" w:lineRule="auto"/>
        <w:rPr>
          <w:sz w:val="20"/>
          <w:szCs w:val="20"/>
        </w:rPr>
      </w:pPr>
    </w:p>
    <w:p w14:paraId="625D0CE1" w14:textId="77777777" w:rsidR="00A154CD" w:rsidRDefault="00A154CD" w:rsidP="00A154CD">
      <w:pPr>
        <w:spacing w:line="300" w:lineRule="auto"/>
        <w:rPr>
          <w:sz w:val="20"/>
          <w:szCs w:val="20"/>
        </w:rPr>
      </w:pPr>
    </w:p>
    <w:p w14:paraId="26C3F1DA" w14:textId="77777777" w:rsidR="00A154CD" w:rsidRDefault="00A154CD" w:rsidP="00A154CD">
      <w:pPr>
        <w:spacing w:line="300" w:lineRule="auto"/>
        <w:rPr>
          <w:sz w:val="20"/>
          <w:szCs w:val="20"/>
        </w:rPr>
      </w:pPr>
    </w:p>
    <w:p w14:paraId="4621F111" w14:textId="77777777" w:rsidR="00A154CD" w:rsidRDefault="00A154CD" w:rsidP="00A154CD">
      <w:pPr>
        <w:spacing w:line="300" w:lineRule="auto"/>
        <w:rPr>
          <w:sz w:val="20"/>
          <w:szCs w:val="20"/>
        </w:rPr>
      </w:pPr>
    </w:p>
    <w:p w14:paraId="1F29EDD9" w14:textId="77777777" w:rsidR="00A154CD" w:rsidRPr="00A23AAC" w:rsidRDefault="00A154CD" w:rsidP="00A23AAC">
      <w:pPr>
        <w:spacing w:line="300" w:lineRule="auto"/>
        <w:ind w:right="6"/>
        <w:jc w:val="center"/>
        <w:rPr>
          <w:rFonts w:ascii="宋体" w:hAnsi="宋体" w:cs="黑体"/>
          <w:sz w:val="21"/>
          <w:szCs w:val="20"/>
        </w:rPr>
      </w:pPr>
      <w:r w:rsidRPr="00FA4EB9">
        <w:rPr>
          <w:rFonts w:ascii="宋体" w:hAnsi="宋体" w:cs="黑体" w:hint="eastAsia"/>
          <w:sz w:val="21"/>
          <w:szCs w:val="20"/>
        </w:rPr>
        <w:t>图</w:t>
      </w:r>
      <w:r w:rsidR="00AB0384">
        <w:rPr>
          <w:rFonts w:ascii="宋体" w:hAnsi="宋体" w:cs="Calibri Light"/>
          <w:sz w:val="21"/>
          <w:szCs w:val="20"/>
        </w:rPr>
        <w:t>1.</w:t>
      </w:r>
      <w:r w:rsidRPr="00FA4EB9">
        <w:rPr>
          <w:rFonts w:ascii="宋体" w:hAnsi="宋体" w:cs="Calibri Light"/>
          <w:sz w:val="21"/>
          <w:szCs w:val="20"/>
        </w:rPr>
        <w:t xml:space="preserve">2 </w:t>
      </w:r>
      <w:r w:rsidRPr="00FA4EB9">
        <w:rPr>
          <w:rFonts w:ascii="宋体" w:hAnsi="宋体" w:cs="黑体" w:hint="eastAsia"/>
          <w:sz w:val="21"/>
          <w:szCs w:val="20"/>
        </w:rPr>
        <w:t>汉字字模码显示电路</w:t>
      </w:r>
    </w:p>
    <w:p w14:paraId="26965B0D" w14:textId="77777777" w:rsidR="00A154CD" w:rsidRPr="00A23AAC" w:rsidRDefault="00A154CD" w:rsidP="00A23AAC">
      <w:pPr>
        <w:pStyle w:val="30"/>
        <w:tabs>
          <w:tab w:val="left" w:pos="1080"/>
        </w:tabs>
        <w:spacing w:beforeLines="0" w:before="229" w:afterLines="0" w:after="229"/>
        <w:rPr>
          <w:bCs w:val="0"/>
        </w:rPr>
      </w:pPr>
      <w:r>
        <w:rPr>
          <w:rFonts w:hint="eastAsia"/>
          <w:bCs w:val="0"/>
        </w:rPr>
        <w:t>偶校验</w:t>
      </w:r>
    </w:p>
    <w:p w14:paraId="712FC48E" w14:textId="77777777" w:rsidR="00A154CD" w:rsidRPr="00297B71" w:rsidRDefault="00A154CD" w:rsidP="00A154CD">
      <w:pPr>
        <w:spacing w:line="300" w:lineRule="auto"/>
        <w:ind w:left="580" w:right="366" w:firstLine="420"/>
      </w:pPr>
      <w:r w:rsidRPr="00297B71">
        <w:rPr>
          <w:rFonts w:ascii="宋体" w:hAnsi="宋体" w:cs="宋体" w:hint="eastAsia"/>
        </w:rPr>
        <w:t>输入：</w:t>
      </w:r>
      <w:r w:rsidRPr="00424336">
        <w:rPr>
          <w:rFonts w:eastAsia="Calibri"/>
        </w:rPr>
        <w:t xml:space="preserve">16 </w:t>
      </w:r>
      <w:r w:rsidRPr="00297B71">
        <w:rPr>
          <w:rFonts w:ascii="宋体" w:hAnsi="宋体" w:cs="宋体" w:hint="eastAsia"/>
        </w:rPr>
        <w:t>位原始数据；输出：</w:t>
      </w:r>
      <w:r w:rsidRPr="00424336">
        <w:rPr>
          <w:rFonts w:eastAsia="Calibri"/>
        </w:rPr>
        <w:t xml:space="preserve">17 </w:t>
      </w:r>
      <w:r w:rsidRPr="00297B71">
        <w:rPr>
          <w:rFonts w:ascii="宋体" w:hAnsi="宋体" w:cs="宋体" w:hint="eastAsia"/>
        </w:rPr>
        <w:t>位校验码（</w:t>
      </w:r>
      <w:r w:rsidRPr="00424336">
        <w:rPr>
          <w:rFonts w:eastAsia="Calibri"/>
        </w:rPr>
        <w:t xml:space="preserve">16 </w:t>
      </w:r>
      <w:r w:rsidRPr="00297B71">
        <w:rPr>
          <w:rFonts w:ascii="宋体" w:hAnsi="宋体" w:cs="宋体" w:hint="eastAsia"/>
        </w:rPr>
        <w:t>位数据位</w:t>
      </w:r>
      <w:r w:rsidRPr="00424336">
        <w:rPr>
          <w:rFonts w:eastAsia="Calibri"/>
        </w:rPr>
        <w:t xml:space="preserve">+1 </w:t>
      </w:r>
      <w:r w:rsidRPr="00297B71">
        <w:rPr>
          <w:rFonts w:ascii="宋体" w:hAnsi="宋体" w:cs="宋体" w:hint="eastAsia"/>
        </w:rPr>
        <w:t>位校验位），输入输出引脚定义如下：</w:t>
      </w:r>
    </w:p>
    <w:p w14:paraId="50947CB0" w14:textId="77777777" w:rsidR="00A154CD" w:rsidRPr="00297B71" w:rsidRDefault="009D19A5" w:rsidP="00A154CD">
      <w:pPr>
        <w:spacing w:line="300" w:lineRule="auto"/>
      </w:pPr>
      <w:r w:rsidRPr="00297B71">
        <w:rPr>
          <w:noProof/>
        </w:rPr>
        <w:lastRenderedPageBreak/>
        <w:drawing>
          <wp:anchor distT="0" distB="0" distL="114300" distR="114300" simplePos="0" relativeHeight="251679744" behindDoc="1" locked="0" layoutInCell="0" allowOverlap="1" wp14:anchorId="122419F8" wp14:editId="0E050C0C">
            <wp:simplePos x="0" y="0"/>
            <wp:positionH relativeFrom="column">
              <wp:posOffset>227330</wp:posOffset>
            </wp:positionH>
            <wp:positionV relativeFrom="paragraph">
              <wp:posOffset>73025</wp:posOffset>
            </wp:positionV>
            <wp:extent cx="5274310" cy="971550"/>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71550"/>
                    </a:xfrm>
                    <a:prstGeom prst="rect">
                      <a:avLst/>
                    </a:prstGeom>
                    <a:noFill/>
                  </pic:spPr>
                </pic:pic>
              </a:graphicData>
            </a:graphic>
            <wp14:sizeRelH relativeFrom="page">
              <wp14:pctWidth>0</wp14:pctWidth>
            </wp14:sizeRelH>
            <wp14:sizeRelV relativeFrom="page">
              <wp14:pctHeight>0</wp14:pctHeight>
            </wp14:sizeRelV>
          </wp:anchor>
        </w:drawing>
      </w:r>
    </w:p>
    <w:p w14:paraId="6B804493" w14:textId="77777777" w:rsidR="00A154CD" w:rsidRPr="00297B71" w:rsidRDefault="00A154CD" w:rsidP="00A154CD">
      <w:pPr>
        <w:spacing w:line="300" w:lineRule="auto"/>
      </w:pPr>
    </w:p>
    <w:p w14:paraId="32D3B709" w14:textId="77777777" w:rsidR="00A154CD" w:rsidRPr="00297B71" w:rsidRDefault="00A154CD" w:rsidP="00A154CD">
      <w:pPr>
        <w:spacing w:line="300" w:lineRule="auto"/>
      </w:pPr>
    </w:p>
    <w:p w14:paraId="7F21A304" w14:textId="77777777" w:rsidR="00A154CD" w:rsidRPr="00297B71" w:rsidRDefault="00A154CD" w:rsidP="00A154CD">
      <w:pPr>
        <w:spacing w:line="300" w:lineRule="auto"/>
      </w:pPr>
    </w:p>
    <w:p w14:paraId="4877CCFC" w14:textId="77777777" w:rsidR="00A154CD" w:rsidRPr="00297B71" w:rsidRDefault="00A154CD" w:rsidP="00A154CD">
      <w:pPr>
        <w:spacing w:line="300" w:lineRule="auto"/>
      </w:pPr>
    </w:p>
    <w:p w14:paraId="36FFB531" w14:textId="77777777" w:rsidR="00A154CD" w:rsidRPr="00424336" w:rsidRDefault="00AB0384" w:rsidP="00A154CD">
      <w:pPr>
        <w:widowControl/>
        <w:numPr>
          <w:ilvl w:val="1"/>
          <w:numId w:val="32"/>
        </w:numPr>
        <w:tabs>
          <w:tab w:val="left" w:pos="3160"/>
        </w:tabs>
        <w:spacing w:line="300" w:lineRule="auto"/>
        <w:ind w:left="3160" w:hanging="247"/>
        <w:jc w:val="left"/>
        <w:rPr>
          <w:rFonts w:ascii="宋体" w:hAnsi="宋体" w:cs="黑体"/>
          <w:sz w:val="21"/>
        </w:rPr>
      </w:pPr>
      <w:r>
        <w:rPr>
          <w:rFonts w:ascii="宋体" w:hAnsi="宋体" w:cs="Calibri Light"/>
          <w:sz w:val="21"/>
        </w:rPr>
        <w:t>1.</w:t>
      </w:r>
      <w:r w:rsidR="00A154CD" w:rsidRPr="00424336">
        <w:rPr>
          <w:rFonts w:ascii="宋体" w:hAnsi="宋体" w:cs="Calibri Light"/>
          <w:sz w:val="21"/>
        </w:rPr>
        <w:t xml:space="preserve">3 </w:t>
      </w:r>
      <w:r w:rsidR="00A154CD" w:rsidRPr="00424336">
        <w:rPr>
          <w:rFonts w:ascii="宋体" w:hAnsi="宋体" w:cs="黑体" w:hint="eastAsia"/>
          <w:sz w:val="21"/>
        </w:rPr>
        <w:t>海明编码电路输入输出引脚定义</w:t>
      </w:r>
    </w:p>
    <w:p w14:paraId="0AD6E3E2" w14:textId="77777777" w:rsidR="00A154CD" w:rsidRPr="00424336" w:rsidRDefault="00A154CD" w:rsidP="00A154CD">
      <w:pPr>
        <w:widowControl/>
        <w:numPr>
          <w:ilvl w:val="1"/>
          <w:numId w:val="40"/>
        </w:numPr>
        <w:tabs>
          <w:tab w:val="left" w:pos="940"/>
        </w:tabs>
        <w:spacing w:line="300" w:lineRule="auto"/>
        <w:ind w:left="940" w:hanging="370"/>
        <w:jc w:val="left"/>
        <w:rPr>
          <w:rFonts w:ascii="宋体" w:hAnsi="宋体" w:cs="宋体"/>
        </w:rPr>
      </w:pPr>
      <w:r w:rsidRPr="00297B71">
        <w:rPr>
          <w:rFonts w:ascii="宋体" w:hAnsi="宋体" w:cs="宋体" w:hint="eastAsia"/>
        </w:rPr>
        <w:t>设计</w:t>
      </w:r>
      <w:r w:rsidRPr="00424336">
        <w:t xml:space="preserve">17 </w:t>
      </w:r>
      <w:r w:rsidRPr="00297B71">
        <w:rPr>
          <w:rFonts w:ascii="宋体" w:hAnsi="宋体" w:cs="宋体" w:hint="eastAsia"/>
        </w:rPr>
        <w:t>位偶校验编码的检错电路</w:t>
      </w:r>
    </w:p>
    <w:p w14:paraId="70F108B9" w14:textId="77777777" w:rsidR="00A154CD" w:rsidRPr="00297B71" w:rsidRDefault="00A154CD" w:rsidP="00A154CD">
      <w:pPr>
        <w:spacing w:line="300" w:lineRule="auto"/>
        <w:ind w:leftChars="200" w:left="480" w:firstLineChars="200" w:firstLine="480"/>
      </w:pPr>
      <w:r w:rsidRPr="00297B71">
        <w:rPr>
          <w:rFonts w:ascii="宋体" w:hAnsi="宋体" w:cs="宋体" w:hint="eastAsia"/>
        </w:rPr>
        <w:t>输入：</w:t>
      </w:r>
      <w:r w:rsidRPr="00424336">
        <w:rPr>
          <w:rFonts w:eastAsia="Calibri"/>
        </w:rPr>
        <w:t>17</w:t>
      </w:r>
      <w:r w:rsidRPr="00297B71">
        <w:rPr>
          <w:rFonts w:ascii="Calibri" w:eastAsia="Calibri" w:hAnsi="Calibri" w:cs="Calibri"/>
        </w:rPr>
        <w:t xml:space="preserve"> </w:t>
      </w:r>
      <w:r w:rsidRPr="00297B71">
        <w:rPr>
          <w:rFonts w:ascii="宋体" w:hAnsi="宋体" w:cs="宋体" w:hint="eastAsia"/>
        </w:rPr>
        <w:t>位校验码；输出：</w:t>
      </w:r>
      <w:r w:rsidRPr="00424336">
        <w:rPr>
          <w:rFonts w:eastAsia="Calibri"/>
        </w:rPr>
        <w:t>16</w:t>
      </w:r>
      <w:r w:rsidRPr="00297B71">
        <w:rPr>
          <w:rFonts w:ascii="Calibri" w:eastAsia="Calibri" w:hAnsi="Calibri" w:cs="Calibri"/>
        </w:rPr>
        <w:t xml:space="preserve"> </w:t>
      </w:r>
      <w:r w:rsidRPr="00297B71">
        <w:rPr>
          <w:rFonts w:ascii="宋体" w:hAnsi="宋体" w:cs="宋体" w:hint="eastAsia"/>
        </w:rPr>
        <w:t>位原始数据，</w:t>
      </w:r>
      <w:r w:rsidRPr="00424336">
        <w:rPr>
          <w:rFonts w:eastAsia="Calibri"/>
        </w:rPr>
        <w:t xml:space="preserve">1 </w:t>
      </w:r>
      <w:r w:rsidRPr="00297B71">
        <w:rPr>
          <w:rFonts w:ascii="宋体" w:hAnsi="宋体" w:cs="宋体" w:hint="eastAsia"/>
        </w:rPr>
        <w:t>位检错位；输入输出引脚定义如下：</w:t>
      </w:r>
    </w:p>
    <w:p w14:paraId="69E8A72D" w14:textId="77777777" w:rsidR="00A154CD" w:rsidRPr="00297B71" w:rsidRDefault="009D19A5" w:rsidP="00A154CD">
      <w:pPr>
        <w:spacing w:line="300" w:lineRule="auto"/>
      </w:pPr>
      <w:r w:rsidRPr="00297B71">
        <w:rPr>
          <w:noProof/>
        </w:rPr>
        <w:drawing>
          <wp:anchor distT="0" distB="0" distL="114300" distR="114300" simplePos="0" relativeHeight="251680768" behindDoc="1" locked="0" layoutInCell="0" allowOverlap="1" wp14:anchorId="72ABF0BD" wp14:editId="493F6E55">
            <wp:simplePos x="0" y="0"/>
            <wp:positionH relativeFrom="column">
              <wp:posOffset>227330</wp:posOffset>
            </wp:positionH>
            <wp:positionV relativeFrom="paragraph">
              <wp:posOffset>57150</wp:posOffset>
            </wp:positionV>
            <wp:extent cx="5274310" cy="958215"/>
            <wp:effectExtent l="0" t="0" r="0" b="0"/>
            <wp:wrapNone/>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58215"/>
                    </a:xfrm>
                    <a:prstGeom prst="rect">
                      <a:avLst/>
                    </a:prstGeom>
                    <a:noFill/>
                  </pic:spPr>
                </pic:pic>
              </a:graphicData>
            </a:graphic>
            <wp14:sizeRelH relativeFrom="page">
              <wp14:pctWidth>0</wp14:pctWidth>
            </wp14:sizeRelH>
            <wp14:sizeRelV relativeFrom="page">
              <wp14:pctHeight>0</wp14:pctHeight>
            </wp14:sizeRelV>
          </wp:anchor>
        </w:drawing>
      </w:r>
    </w:p>
    <w:p w14:paraId="1D6260DC" w14:textId="77777777" w:rsidR="00A154CD" w:rsidRPr="00297B71" w:rsidRDefault="00A154CD" w:rsidP="00A154CD">
      <w:pPr>
        <w:spacing w:line="300" w:lineRule="auto"/>
      </w:pPr>
    </w:p>
    <w:p w14:paraId="622AA6E5" w14:textId="77777777" w:rsidR="00A154CD" w:rsidRPr="00297B71" w:rsidRDefault="00A154CD" w:rsidP="00A154CD">
      <w:pPr>
        <w:spacing w:line="300" w:lineRule="auto"/>
      </w:pPr>
    </w:p>
    <w:p w14:paraId="19518A44" w14:textId="77777777" w:rsidR="00A154CD" w:rsidRPr="00297B71" w:rsidRDefault="00A154CD" w:rsidP="00A154CD">
      <w:pPr>
        <w:spacing w:line="300" w:lineRule="auto"/>
      </w:pPr>
    </w:p>
    <w:p w14:paraId="68321BD5" w14:textId="77777777" w:rsidR="00A154CD" w:rsidRPr="00297B71" w:rsidRDefault="00A154CD" w:rsidP="00A154CD">
      <w:pPr>
        <w:spacing w:line="300" w:lineRule="auto"/>
      </w:pPr>
    </w:p>
    <w:p w14:paraId="65629F01" w14:textId="77777777" w:rsidR="00A154CD" w:rsidRPr="00197396" w:rsidRDefault="00A154CD" w:rsidP="00A154CD">
      <w:pPr>
        <w:spacing w:line="300" w:lineRule="auto"/>
        <w:ind w:right="6"/>
        <w:jc w:val="center"/>
        <w:rPr>
          <w:rFonts w:ascii="宋体" w:hAnsi="宋体"/>
          <w:sz w:val="21"/>
        </w:rPr>
      </w:pPr>
      <w:r w:rsidRPr="00424336">
        <w:rPr>
          <w:rFonts w:ascii="宋体" w:hAnsi="宋体" w:cs="宋体" w:hint="eastAsia"/>
          <w:sz w:val="21"/>
        </w:rPr>
        <w:t>图</w:t>
      </w:r>
      <w:r w:rsidR="00AB0384">
        <w:rPr>
          <w:rFonts w:ascii="宋体" w:hAnsi="宋体" w:cs="Calibri"/>
          <w:sz w:val="21"/>
        </w:rPr>
        <w:t>1.</w:t>
      </w:r>
      <w:r w:rsidRPr="00424336">
        <w:rPr>
          <w:rFonts w:ascii="宋体" w:hAnsi="宋体" w:cs="Calibri"/>
          <w:sz w:val="21"/>
        </w:rPr>
        <w:t xml:space="preserve">4 </w:t>
      </w:r>
      <w:r w:rsidRPr="00424336">
        <w:rPr>
          <w:rFonts w:ascii="宋体" w:hAnsi="宋体" w:cs="宋体" w:hint="eastAsia"/>
          <w:sz w:val="21"/>
        </w:rPr>
        <w:t>海明解码电路引脚定义</w:t>
      </w:r>
    </w:p>
    <w:p w14:paraId="137AE765" w14:textId="77777777" w:rsidR="00A154CD" w:rsidRPr="00197396" w:rsidRDefault="00A154CD" w:rsidP="00A154CD">
      <w:pPr>
        <w:widowControl/>
        <w:numPr>
          <w:ilvl w:val="0"/>
          <w:numId w:val="33"/>
        </w:numPr>
        <w:tabs>
          <w:tab w:val="left" w:pos="940"/>
        </w:tabs>
        <w:spacing w:line="300" w:lineRule="auto"/>
        <w:ind w:left="940" w:hanging="370"/>
        <w:jc w:val="left"/>
        <w:rPr>
          <w:rFonts w:ascii="宋体" w:hAnsi="宋体" w:cs="宋体"/>
        </w:rPr>
      </w:pPr>
      <w:r w:rsidRPr="00297B71">
        <w:rPr>
          <w:rFonts w:ascii="宋体" w:hAnsi="宋体" w:cs="宋体" w:hint="eastAsia"/>
        </w:rPr>
        <w:t>偶校验传输测试</w:t>
      </w:r>
    </w:p>
    <w:p w14:paraId="6D0BD518"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在偶校验传输测试</w:t>
      </w:r>
      <w:r w:rsidRPr="00297B71">
        <w:rPr>
          <w:rFonts w:ascii="Calibri" w:eastAsia="Calibri" w:hAnsi="Calibri" w:cs="Calibri"/>
        </w:rPr>
        <w:t xml:space="preserve"> 1 </w:t>
      </w:r>
      <w:r w:rsidRPr="00297B71">
        <w:rPr>
          <w:rFonts w:ascii="宋体" w:hAnsi="宋体" w:cs="宋体" w:hint="eastAsia"/>
        </w:rPr>
        <w:t>电路中测试偶校验编解码电路的正确性，并观察数据传输过程何时会出现误报情况，分析奇偶校验传输的性能，如果已经实现汉字显示模块，可直接使用偶校验传输测试</w:t>
      </w:r>
      <w:r w:rsidRPr="00297B71">
        <w:rPr>
          <w:rFonts w:ascii="Calibri" w:eastAsia="Calibri" w:hAnsi="Calibri" w:cs="Calibri"/>
        </w:rPr>
        <w:t xml:space="preserve"> 2 </w:t>
      </w:r>
      <w:r w:rsidRPr="00297B71">
        <w:rPr>
          <w:rFonts w:ascii="宋体" w:hAnsi="宋体" w:cs="宋体" w:hint="eastAsia"/>
        </w:rPr>
        <w:t>电路。</w:t>
      </w:r>
    </w:p>
    <w:p w14:paraId="79FAFDE4" w14:textId="77777777" w:rsidR="00A154CD" w:rsidRDefault="009D19A5" w:rsidP="00A154CD">
      <w:pPr>
        <w:spacing w:line="300" w:lineRule="auto"/>
      </w:pPr>
      <w:r>
        <w:rPr>
          <w:rFonts w:hint="eastAsia"/>
          <w:noProof/>
        </w:rPr>
        <w:drawing>
          <wp:anchor distT="0" distB="0" distL="114300" distR="114300" simplePos="0" relativeHeight="251682816" behindDoc="1" locked="0" layoutInCell="0" allowOverlap="1" wp14:anchorId="21788D78" wp14:editId="28D7FF39">
            <wp:simplePos x="0" y="0"/>
            <wp:positionH relativeFrom="page">
              <wp:posOffset>1141730</wp:posOffset>
            </wp:positionH>
            <wp:positionV relativeFrom="page">
              <wp:posOffset>5295900</wp:posOffset>
            </wp:positionV>
            <wp:extent cx="5274310" cy="1466850"/>
            <wp:effectExtent l="0" t="0" r="0" b="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1466850"/>
                    </a:xfrm>
                    <a:prstGeom prst="rect">
                      <a:avLst/>
                    </a:prstGeom>
                    <a:noFill/>
                  </pic:spPr>
                </pic:pic>
              </a:graphicData>
            </a:graphic>
            <wp14:sizeRelH relativeFrom="page">
              <wp14:pctWidth>0</wp14:pctWidth>
            </wp14:sizeRelH>
            <wp14:sizeRelV relativeFrom="page">
              <wp14:pctHeight>0</wp14:pctHeight>
            </wp14:sizeRelV>
          </wp:anchor>
        </w:drawing>
      </w:r>
    </w:p>
    <w:p w14:paraId="2CEAFD8E" w14:textId="77777777" w:rsidR="00A154CD" w:rsidRDefault="00A154CD" w:rsidP="00A154CD">
      <w:pPr>
        <w:spacing w:line="300" w:lineRule="auto"/>
      </w:pPr>
    </w:p>
    <w:p w14:paraId="4E0DEF73" w14:textId="77777777" w:rsidR="00A154CD" w:rsidRDefault="00A154CD" w:rsidP="00A154CD">
      <w:pPr>
        <w:spacing w:line="300" w:lineRule="auto"/>
      </w:pPr>
    </w:p>
    <w:p w14:paraId="07A7F7D5" w14:textId="77777777" w:rsidR="00A154CD" w:rsidRDefault="00A154CD" w:rsidP="00A154CD">
      <w:pPr>
        <w:spacing w:line="300" w:lineRule="auto"/>
      </w:pPr>
    </w:p>
    <w:p w14:paraId="51DB4CD1" w14:textId="77777777" w:rsidR="00A154CD" w:rsidRDefault="00A154CD" w:rsidP="00A154CD">
      <w:pPr>
        <w:spacing w:line="300" w:lineRule="auto"/>
      </w:pPr>
    </w:p>
    <w:p w14:paraId="651ECEBB" w14:textId="77777777" w:rsidR="00A154CD" w:rsidRDefault="00A154CD" w:rsidP="00A154CD">
      <w:pPr>
        <w:spacing w:line="300" w:lineRule="auto"/>
      </w:pPr>
      <w:bookmarkStart w:id="27" w:name="page3"/>
      <w:bookmarkEnd w:id="27"/>
    </w:p>
    <w:p w14:paraId="69EDCFD8" w14:textId="77777777" w:rsidR="00A23AAC" w:rsidRPr="00297B71" w:rsidRDefault="00A23AAC" w:rsidP="00A154CD">
      <w:pPr>
        <w:spacing w:line="300" w:lineRule="auto"/>
      </w:pPr>
    </w:p>
    <w:p w14:paraId="634B9198" w14:textId="77777777" w:rsidR="00A154CD" w:rsidRPr="00A23AAC" w:rsidRDefault="00A154CD" w:rsidP="00A23AAC">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Calibri Light"/>
          <w:sz w:val="21"/>
        </w:rPr>
        <w:t>1.</w:t>
      </w:r>
      <w:r w:rsidRPr="003D2F84">
        <w:rPr>
          <w:rFonts w:ascii="宋体" w:hAnsi="宋体" w:cs="Calibri Light"/>
          <w:sz w:val="21"/>
        </w:rPr>
        <w:t xml:space="preserve">5 </w:t>
      </w:r>
      <w:r w:rsidRPr="003D2F84">
        <w:rPr>
          <w:rFonts w:ascii="宋体" w:hAnsi="宋体" w:cs="黑体" w:hint="eastAsia"/>
          <w:sz w:val="21"/>
        </w:rPr>
        <w:t>偶校验传输测试电路</w:t>
      </w:r>
      <w:r w:rsidRPr="003D2F84">
        <w:rPr>
          <w:rFonts w:ascii="宋体" w:hAnsi="宋体" w:cs="Calibri Light"/>
          <w:sz w:val="21"/>
        </w:rPr>
        <w:t xml:space="preserve"> 1</w:t>
      </w:r>
    </w:p>
    <w:p w14:paraId="651D6549" w14:textId="77777777" w:rsidR="00A154CD" w:rsidRDefault="00A154CD" w:rsidP="00A23AAC">
      <w:pPr>
        <w:spacing w:line="300" w:lineRule="auto"/>
        <w:ind w:leftChars="200" w:left="480" w:right="369" w:firstLineChars="200" w:firstLine="480"/>
        <w:rPr>
          <w:rFonts w:ascii="宋体" w:hAnsi="宋体" w:cs="宋体"/>
        </w:rPr>
      </w:pPr>
      <w:r w:rsidRPr="00297B71">
        <w:rPr>
          <w:rFonts w:ascii="宋体" w:hAnsi="宋体" w:cs="宋体" w:hint="eastAsia"/>
        </w:rPr>
        <w:t>在偶校验传输测试</w:t>
      </w:r>
      <w:r w:rsidRPr="00297B71">
        <w:rPr>
          <w:rFonts w:ascii="Calibri" w:eastAsia="Calibri" w:hAnsi="Calibri" w:cs="Calibri"/>
        </w:rPr>
        <w:t xml:space="preserve"> 2 </w:t>
      </w:r>
      <w:r w:rsidRPr="00297B71">
        <w:rPr>
          <w:rFonts w:ascii="宋体" w:hAnsi="宋体" w:cs="宋体" w:hint="eastAsia"/>
        </w:rPr>
        <w:t>电路中测试偶校验编解码电路实现是否正确，测该电路引入了汉字显示模块，可以直接显示接收端和发送端的编码的汉字，通过汉字显示可以很直观观察传输是否发生错误，从而观察采用偶校验进行数据传输时传输的可靠性，用户可以使用</w:t>
      </w:r>
      <w:r w:rsidRPr="00297B71">
        <w:rPr>
          <w:rFonts w:ascii="Calibri" w:eastAsia="Calibri" w:hAnsi="Calibri" w:cs="Calibri"/>
        </w:rPr>
        <w:t xml:space="preserve"> ctrl+t </w:t>
      </w:r>
      <w:r w:rsidRPr="00297B71">
        <w:rPr>
          <w:rFonts w:ascii="宋体" w:hAnsi="宋体" w:cs="宋体" w:hint="eastAsia"/>
        </w:rPr>
        <w:t>快捷键开启时钟自动仿真测试，具体测试电路如下图所示：</w:t>
      </w:r>
    </w:p>
    <w:p w14:paraId="33C37F08" w14:textId="77777777" w:rsidR="00AB0384" w:rsidRDefault="00AB0384" w:rsidP="00A23AAC">
      <w:pPr>
        <w:spacing w:line="300" w:lineRule="auto"/>
        <w:ind w:leftChars="200" w:left="480" w:right="369" w:firstLineChars="200" w:firstLine="480"/>
      </w:pPr>
    </w:p>
    <w:p w14:paraId="6DED23C1" w14:textId="77777777" w:rsidR="00AB0384" w:rsidRDefault="00AB0384" w:rsidP="00A23AAC">
      <w:pPr>
        <w:spacing w:line="300" w:lineRule="auto"/>
        <w:ind w:leftChars="200" w:left="480" w:right="369" w:firstLineChars="200" w:firstLine="480"/>
      </w:pPr>
    </w:p>
    <w:p w14:paraId="3D8198C0" w14:textId="77777777" w:rsidR="00AB0384" w:rsidRDefault="00AB0384" w:rsidP="00A23AAC">
      <w:pPr>
        <w:spacing w:line="300" w:lineRule="auto"/>
        <w:ind w:leftChars="200" w:left="480" w:right="369" w:firstLineChars="200" w:firstLine="480"/>
      </w:pPr>
    </w:p>
    <w:p w14:paraId="2FCDDE7C" w14:textId="77777777" w:rsidR="00AB0384" w:rsidRDefault="00AB0384" w:rsidP="00A23AAC">
      <w:pPr>
        <w:spacing w:line="300" w:lineRule="auto"/>
        <w:ind w:leftChars="200" w:left="480" w:right="369" w:firstLineChars="200" w:firstLine="480"/>
      </w:pPr>
    </w:p>
    <w:p w14:paraId="07DD01A2" w14:textId="77777777" w:rsidR="00AB0384" w:rsidRDefault="00AB0384" w:rsidP="00A23AAC">
      <w:pPr>
        <w:spacing w:line="300" w:lineRule="auto"/>
        <w:ind w:leftChars="200" w:left="480" w:right="369" w:firstLineChars="200" w:firstLine="480"/>
      </w:pPr>
    </w:p>
    <w:p w14:paraId="44945B60" w14:textId="77777777" w:rsidR="00AB0384" w:rsidRDefault="00AB0384" w:rsidP="00A23AAC">
      <w:pPr>
        <w:spacing w:line="300" w:lineRule="auto"/>
        <w:ind w:leftChars="200" w:left="480" w:right="369" w:firstLineChars="200" w:firstLine="480"/>
      </w:pPr>
    </w:p>
    <w:p w14:paraId="0A823C35" w14:textId="77777777" w:rsidR="00AB0384" w:rsidRDefault="00AB0384" w:rsidP="00A23AAC">
      <w:pPr>
        <w:spacing w:line="300" w:lineRule="auto"/>
        <w:ind w:leftChars="200" w:left="480" w:right="369" w:firstLineChars="200" w:firstLine="480"/>
      </w:pPr>
    </w:p>
    <w:p w14:paraId="414C77EC" w14:textId="77777777" w:rsidR="00AB0384" w:rsidRDefault="00AB0384" w:rsidP="00A23AAC">
      <w:pPr>
        <w:spacing w:line="300" w:lineRule="auto"/>
        <w:ind w:leftChars="200" w:left="480" w:right="369" w:firstLineChars="200" w:firstLine="480"/>
      </w:pPr>
    </w:p>
    <w:p w14:paraId="2DA17B31" w14:textId="77777777" w:rsidR="00AB0384" w:rsidRPr="00297B71" w:rsidRDefault="00AB0384" w:rsidP="00A23AAC">
      <w:pPr>
        <w:spacing w:line="300" w:lineRule="auto"/>
        <w:ind w:leftChars="200" w:left="480" w:right="369" w:firstLineChars="200" w:firstLine="480"/>
      </w:pPr>
    </w:p>
    <w:p w14:paraId="26FFD434" w14:textId="77777777" w:rsidR="00A154CD" w:rsidRPr="00297B71" w:rsidRDefault="009D19A5" w:rsidP="00A154CD">
      <w:pPr>
        <w:spacing w:line="300" w:lineRule="auto"/>
      </w:pPr>
      <w:r w:rsidRPr="00297B71">
        <w:rPr>
          <w:noProof/>
        </w:rPr>
        <w:lastRenderedPageBreak/>
        <w:drawing>
          <wp:anchor distT="0" distB="0" distL="114300" distR="114300" simplePos="0" relativeHeight="251681792" behindDoc="1" locked="0" layoutInCell="0" allowOverlap="1" wp14:anchorId="01670441" wp14:editId="681ADD38">
            <wp:simplePos x="0" y="0"/>
            <wp:positionH relativeFrom="column">
              <wp:posOffset>227330</wp:posOffset>
            </wp:positionH>
            <wp:positionV relativeFrom="paragraph">
              <wp:posOffset>72390</wp:posOffset>
            </wp:positionV>
            <wp:extent cx="5274310" cy="3171825"/>
            <wp:effectExtent l="0" t="0" r="0" b="0"/>
            <wp:wrapNone/>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pic:spPr>
                </pic:pic>
              </a:graphicData>
            </a:graphic>
            <wp14:sizeRelH relativeFrom="page">
              <wp14:pctWidth>0</wp14:pctWidth>
            </wp14:sizeRelH>
            <wp14:sizeRelV relativeFrom="page">
              <wp14:pctHeight>0</wp14:pctHeight>
            </wp14:sizeRelV>
          </wp:anchor>
        </w:drawing>
      </w:r>
    </w:p>
    <w:p w14:paraId="3F7C9AB8" w14:textId="77777777" w:rsidR="00A154CD" w:rsidRPr="00297B71" w:rsidRDefault="00A154CD" w:rsidP="00A154CD">
      <w:pPr>
        <w:spacing w:line="300" w:lineRule="auto"/>
      </w:pPr>
    </w:p>
    <w:p w14:paraId="2A4857CB" w14:textId="77777777" w:rsidR="00A154CD" w:rsidRPr="00297B71" w:rsidRDefault="00A154CD" w:rsidP="00A154CD">
      <w:pPr>
        <w:spacing w:line="300" w:lineRule="auto"/>
      </w:pPr>
    </w:p>
    <w:p w14:paraId="345CBD25" w14:textId="77777777" w:rsidR="00A154CD" w:rsidRPr="00297B71" w:rsidRDefault="00A154CD" w:rsidP="00A154CD">
      <w:pPr>
        <w:spacing w:line="300" w:lineRule="auto"/>
      </w:pPr>
    </w:p>
    <w:p w14:paraId="64D10955" w14:textId="77777777" w:rsidR="00A154CD" w:rsidRPr="00297B71" w:rsidRDefault="00A154CD" w:rsidP="00A154CD">
      <w:pPr>
        <w:spacing w:line="300" w:lineRule="auto"/>
      </w:pPr>
    </w:p>
    <w:p w14:paraId="425FFA5D" w14:textId="77777777" w:rsidR="00A154CD" w:rsidRPr="00297B71" w:rsidRDefault="00A154CD" w:rsidP="00A154CD">
      <w:pPr>
        <w:spacing w:line="300" w:lineRule="auto"/>
      </w:pPr>
    </w:p>
    <w:p w14:paraId="77149E9E" w14:textId="77777777" w:rsidR="00A154CD" w:rsidRPr="00297B71" w:rsidRDefault="00A154CD" w:rsidP="00A154CD">
      <w:pPr>
        <w:spacing w:line="300" w:lineRule="auto"/>
      </w:pPr>
    </w:p>
    <w:p w14:paraId="6D16159F" w14:textId="77777777" w:rsidR="00A154CD" w:rsidRPr="00297B71" w:rsidRDefault="00A154CD" w:rsidP="00A154CD">
      <w:pPr>
        <w:spacing w:line="300" w:lineRule="auto"/>
      </w:pPr>
    </w:p>
    <w:p w14:paraId="03486947" w14:textId="77777777" w:rsidR="00A154CD" w:rsidRDefault="00A154CD" w:rsidP="00A154CD">
      <w:pPr>
        <w:spacing w:line="300" w:lineRule="auto"/>
      </w:pPr>
    </w:p>
    <w:p w14:paraId="0BFB8DA8" w14:textId="77777777" w:rsidR="00AB0384" w:rsidRDefault="00AB0384" w:rsidP="00A154CD">
      <w:pPr>
        <w:spacing w:line="300" w:lineRule="auto"/>
      </w:pPr>
    </w:p>
    <w:p w14:paraId="4C7616BD" w14:textId="77777777" w:rsidR="00AB0384" w:rsidRDefault="00AB0384" w:rsidP="00A154CD">
      <w:pPr>
        <w:spacing w:line="300" w:lineRule="auto"/>
      </w:pPr>
    </w:p>
    <w:p w14:paraId="69531DAD" w14:textId="77777777" w:rsidR="00AB0384" w:rsidRDefault="00AB0384" w:rsidP="00A154CD">
      <w:pPr>
        <w:spacing w:line="300" w:lineRule="auto"/>
      </w:pPr>
    </w:p>
    <w:p w14:paraId="34A65C47" w14:textId="77777777" w:rsidR="00AB0384" w:rsidRDefault="00AB0384" w:rsidP="00A154CD">
      <w:pPr>
        <w:spacing w:line="300" w:lineRule="auto"/>
      </w:pPr>
    </w:p>
    <w:p w14:paraId="6D2ECEE1" w14:textId="77777777" w:rsidR="00AB0384" w:rsidRDefault="00AB0384" w:rsidP="00A154CD">
      <w:pPr>
        <w:spacing w:line="300" w:lineRule="auto"/>
      </w:pPr>
    </w:p>
    <w:p w14:paraId="37C38BB2" w14:textId="77777777" w:rsidR="00AB0384" w:rsidRPr="00297B71" w:rsidRDefault="00AB0384" w:rsidP="00A154CD">
      <w:pPr>
        <w:spacing w:line="300" w:lineRule="auto"/>
      </w:pPr>
    </w:p>
    <w:p w14:paraId="63D2EC2D" w14:textId="77777777" w:rsidR="00A154CD" w:rsidRPr="00AB0384" w:rsidRDefault="00A154CD" w:rsidP="00AB0384">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3D2F84">
        <w:rPr>
          <w:rFonts w:ascii="宋体" w:hAnsi="宋体" w:cs="Calibri Light"/>
          <w:sz w:val="21"/>
        </w:rPr>
        <w:t xml:space="preserve">6 </w:t>
      </w:r>
      <w:r w:rsidRPr="003D2F84">
        <w:rPr>
          <w:rFonts w:ascii="宋体" w:hAnsi="宋体" w:cs="黑体" w:hint="eastAsia"/>
          <w:sz w:val="21"/>
        </w:rPr>
        <w:t>偶校验传输测试电路</w:t>
      </w:r>
      <w:r w:rsidRPr="003D2F84">
        <w:rPr>
          <w:rFonts w:ascii="宋体" w:hAnsi="宋体" w:cs="Calibri Light"/>
          <w:sz w:val="21"/>
        </w:rPr>
        <w:t xml:space="preserve"> 2</w:t>
      </w:r>
    </w:p>
    <w:p w14:paraId="2DBB6340" w14:textId="77777777" w:rsidR="00A154CD" w:rsidRPr="00AB0384" w:rsidRDefault="00A154CD" w:rsidP="00AB0384">
      <w:pPr>
        <w:pStyle w:val="30"/>
        <w:tabs>
          <w:tab w:val="left" w:pos="1080"/>
        </w:tabs>
        <w:spacing w:beforeLines="0" w:before="229" w:afterLines="0" w:after="229"/>
        <w:rPr>
          <w:bCs w:val="0"/>
        </w:rPr>
      </w:pPr>
      <w:r>
        <w:rPr>
          <w:rFonts w:hint="eastAsia"/>
          <w:bCs w:val="0"/>
        </w:rPr>
        <w:t>海明校验</w:t>
      </w:r>
    </w:p>
    <w:p w14:paraId="08DB4D1E" w14:textId="77777777" w:rsidR="00A154CD" w:rsidRPr="00082F6A" w:rsidRDefault="00A154CD" w:rsidP="00A154CD">
      <w:pPr>
        <w:widowControl/>
        <w:numPr>
          <w:ilvl w:val="1"/>
          <w:numId w:val="34"/>
        </w:numPr>
        <w:tabs>
          <w:tab w:val="left" w:pos="940"/>
        </w:tabs>
        <w:spacing w:line="300" w:lineRule="auto"/>
        <w:ind w:left="940" w:hanging="370"/>
        <w:jc w:val="left"/>
        <w:rPr>
          <w:rFonts w:ascii="宋体" w:hAnsi="宋体" w:cs="宋体"/>
        </w:rPr>
      </w:pPr>
      <w:r w:rsidRPr="00297B71">
        <w:rPr>
          <w:rFonts w:ascii="宋体" w:hAnsi="宋体" w:cs="宋体" w:hint="eastAsia"/>
        </w:rPr>
        <w:t>设计 16 位数据编码的海明校验编码电路</w:t>
      </w:r>
    </w:p>
    <w:p w14:paraId="602A3A9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16 </w:t>
      </w:r>
      <w:r w:rsidRPr="00297B71">
        <w:rPr>
          <w:rFonts w:ascii="宋体" w:hAnsi="宋体" w:cs="宋体" w:hint="eastAsia"/>
        </w:rPr>
        <w:t>位原始数据；输出：</w:t>
      </w:r>
      <w:r w:rsidRPr="00297B71">
        <w:rPr>
          <w:rFonts w:ascii="Calibri" w:eastAsia="Calibri" w:hAnsi="Calibri" w:cs="Calibri"/>
        </w:rPr>
        <w:t xml:space="preserve">22 </w:t>
      </w:r>
      <w:r w:rsidRPr="00297B71">
        <w:rPr>
          <w:rFonts w:ascii="宋体" w:hAnsi="宋体" w:cs="宋体" w:hint="eastAsia"/>
        </w:rPr>
        <w:t>位校验码（</w:t>
      </w:r>
      <w:r w:rsidRPr="00297B71">
        <w:rPr>
          <w:rFonts w:ascii="Calibri" w:eastAsia="Calibri" w:hAnsi="Calibri" w:cs="Calibri"/>
        </w:rPr>
        <w:t xml:space="preserve">16 </w:t>
      </w:r>
      <w:r w:rsidRPr="00297B71">
        <w:rPr>
          <w:rFonts w:ascii="宋体" w:hAnsi="宋体" w:cs="宋体" w:hint="eastAsia"/>
        </w:rPr>
        <w:t>位数据位</w:t>
      </w:r>
      <w:r w:rsidRPr="00297B71">
        <w:rPr>
          <w:rFonts w:ascii="Calibri" w:eastAsia="Calibri" w:hAnsi="Calibri" w:cs="Calibri"/>
        </w:rPr>
        <w:t xml:space="preserve">+5 </w:t>
      </w:r>
      <w:r w:rsidRPr="00297B71">
        <w:rPr>
          <w:rFonts w:ascii="宋体" w:hAnsi="宋体" w:cs="宋体" w:hint="eastAsia"/>
        </w:rPr>
        <w:t>位校验位），输入输出引脚定义如下：</w:t>
      </w:r>
    </w:p>
    <w:p w14:paraId="4F16594B" w14:textId="77777777" w:rsidR="00A154CD" w:rsidRPr="00297B71" w:rsidRDefault="009D19A5" w:rsidP="00A154CD">
      <w:pPr>
        <w:spacing w:line="300" w:lineRule="auto"/>
      </w:pPr>
      <w:r w:rsidRPr="00297B71">
        <w:rPr>
          <w:noProof/>
        </w:rPr>
        <w:drawing>
          <wp:anchor distT="0" distB="0" distL="114300" distR="114300" simplePos="0" relativeHeight="251684864" behindDoc="1" locked="0" layoutInCell="0" allowOverlap="1" wp14:anchorId="69A5A29B" wp14:editId="125C03E1">
            <wp:simplePos x="0" y="0"/>
            <wp:positionH relativeFrom="column">
              <wp:posOffset>227330</wp:posOffset>
            </wp:positionH>
            <wp:positionV relativeFrom="paragraph">
              <wp:posOffset>73025</wp:posOffset>
            </wp:positionV>
            <wp:extent cx="5274310" cy="1029970"/>
            <wp:effectExtent l="0" t="0" r="0" b="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29970"/>
                    </a:xfrm>
                    <a:prstGeom prst="rect">
                      <a:avLst/>
                    </a:prstGeom>
                    <a:noFill/>
                  </pic:spPr>
                </pic:pic>
              </a:graphicData>
            </a:graphic>
            <wp14:sizeRelH relativeFrom="page">
              <wp14:pctWidth>0</wp14:pctWidth>
            </wp14:sizeRelH>
            <wp14:sizeRelV relativeFrom="page">
              <wp14:pctHeight>0</wp14:pctHeight>
            </wp14:sizeRelV>
          </wp:anchor>
        </w:drawing>
      </w:r>
    </w:p>
    <w:p w14:paraId="276C730E" w14:textId="77777777" w:rsidR="00A154CD" w:rsidRPr="00297B71" w:rsidRDefault="00A154CD" w:rsidP="00A154CD">
      <w:pPr>
        <w:spacing w:line="300" w:lineRule="auto"/>
      </w:pPr>
    </w:p>
    <w:p w14:paraId="0686ADA4" w14:textId="77777777" w:rsidR="00A154CD" w:rsidRPr="00297B71" w:rsidRDefault="00A154CD" w:rsidP="00A154CD">
      <w:pPr>
        <w:spacing w:line="300" w:lineRule="auto"/>
      </w:pPr>
    </w:p>
    <w:p w14:paraId="77C01FFA" w14:textId="77777777" w:rsidR="00A154CD" w:rsidRPr="00297B71" w:rsidRDefault="00A154CD" w:rsidP="00A154CD">
      <w:pPr>
        <w:spacing w:line="300" w:lineRule="auto"/>
      </w:pPr>
    </w:p>
    <w:p w14:paraId="2097AAE4" w14:textId="77777777" w:rsidR="00A154CD" w:rsidRPr="00082F6A" w:rsidRDefault="00A154CD" w:rsidP="00A154CD">
      <w:pPr>
        <w:spacing w:line="300" w:lineRule="auto"/>
      </w:pPr>
    </w:p>
    <w:p w14:paraId="7583A40C" w14:textId="77777777" w:rsidR="00A154CD" w:rsidRPr="00082F6A" w:rsidRDefault="00AB0384" w:rsidP="00A154CD">
      <w:pPr>
        <w:widowControl/>
        <w:numPr>
          <w:ilvl w:val="1"/>
          <w:numId w:val="35"/>
        </w:numPr>
        <w:tabs>
          <w:tab w:val="left" w:pos="3560"/>
        </w:tabs>
        <w:spacing w:line="300" w:lineRule="auto"/>
        <w:ind w:left="3560" w:hanging="248"/>
        <w:jc w:val="left"/>
        <w:rPr>
          <w:rFonts w:ascii="宋体" w:hAnsi="宋体" w:cs="黑体"/>
          <w:sz w:val="21"/>
        </w:rPr>
      </w:pPr>
      <w:r>
        <w:rPr>
          <w:rFonts w:ascii="宋体" w:hAnsi="宋体" w:cs="Calibri Light"/>
          <w:sz w:val="21"/>
        </w:rPr>
        <w:t>1.</w:t>
      </w:r>
      <w:r w:rsidR="00A154CD" w:rsidRPr="00082F6A">
        <w:rPr>
          <w:rFonts w:ascii="宋体" w:hAnsi="宋体" w:cs="Calibri Light"/>
          <w:sz w:val="21"/>
        </w:rPr>
        <w:t xml:space="preserve">7 </w:t>
      </w:r>
      <w:r w:rsidR="00A154CD" w:rsidRPr="00082F6A">
        <w:rPr>
          <w:rFonts w:ascii="宋体" w:hAnsi="宋体" w:cs="黑体" w:hint="eastAsia"/>
          <w:sz w:val="21"/>
        </w:rPr>
        <w:t>海明编码电路引脚定义</w:t>
      </w:r>
    </w:p>
    <w:p w14:paraId="56395B8A" w14:textId="77777777" w:rsidR="00A154CD" w:rsidRPr="00082F6A" w:rsidRDefault="00A154CD" w:rsidP="00A154CD">
      <w:pPr>
        <w:widowControl/>
        <w:numPr>
          <w:ilvl w:val="0"/>
          <w:numId w:val="35"/>
        </w:numPr>
        <w:tabs>
          <w:tab w:val="left" w:pos="940"/>
        </w:tabs>
        <w:spacing w:line="300" w:lineRule="auto"/>
        <w:ind w:left="940" w:hanging="370"/>
        <w:jc w:val="left"/>
        <w:rPr>
          <w:rFonts w:ascii="宋体" w:hAnsi="宋体" w:cs="宋体"/>
        </w:rPr>
      </w:pPr>
      <w:r w:rsidRPr="00297B71">
        <w:rPr>
          <w:rFonts w:ascii="宋体" w:hAnsi="宋体" w:cs="宋体" w:hint="eastAsia"/>
        </w:rPr>
        <w:t>设计 22 位海明校验码的解码电路</w:t>
      </w:r>
      <w:bookmarkStart w:id="28" w:name="page4"/>
      <w:bookmarkEnd w:id="28"/>
    </w:p>
    <w:p w14:paraId="7179AEA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22 </w:t>
      </w:r>
      <w:r w:rsidRPr="00297B71">
        <w:rPr>
          <w:rFonts w:ascii="宋体" w:hAnsi="宋体" w:cs="宋体" w:hint="eastAsia"/>
        </w:rPr>
        <w:t>位校验码；输出：</w:t>
      </w:r>
      <w:r w:rsidRPr="00297B71">
        <w:rPr>
          <w:rFonts w:ascii="Calibri" w:eastAsia="Calibri" w:hAnsi="Calibri" w:cs="Calibri"/>
        </w:rPr>
        <w:t xml:space="preserve">16 </w:t>
      </w:r>
      <w:r w:rsidRPr="00297B71">
        <w:rPr>
          <w:rFonts w:ascii="宋体" w:hAnsi="宋体" w:cs="宋体" w:hint="eastAsia"/>
        </w:rPr>
        <w:t>位原始数据，</w:t>
      </w:r>
      <w:r w:rsidRPr="00297B71">
        <w:rPr>
          <w:rFonts w:ascii="Calibri" w:eastAsia="Calibri" w:hAnsi="Calibri" w:cs="Calibri"/>
        </w:rPr>
        <w:t xml:space="preserve">1 </w:t>
      </w:r>
      <w:r w:rsidRPr="00297B71">
        <w:rPr>
          <w:rFonts w:ascii="宋体" w:hAnsi="宋体" w:cs="宋体" w:hint="eastAsia"/>
        </w:rPr>
        <w:t>位检错位；</w:t>
      </w:r>
      <w:r w:rsidRPr="00297B71">
        <w:rPr>
          <w:rFonts w:ascii="Calibri" w:eastAsia="Calibri" w:hAnsi="Calibri" w:cs="Calibri"/>
        </w:rPr>
        <w:t xml:space="preserve">2 </w:t>
      </w:r>
      <w:r w:rsidRPr="00297B71">
        <w:rPr>
          <w:rFonts w:ascii="宋体" w:hAnsi="宋体" w:cs="宋体" w:hint="eastAsia"/>
        </w:rPr>
        <w:t>位检错位；无错误状态位；输入输出引脚定义如下：</w:t>
      </w:r>
    </w:p>
    <w:p w14:paraId="642DF743" w14:textId="77777777" w:rsidR="00A154CD" w:rsidRPr="00297B71" w:rsidRDefault="009D19A5" w:rsidP="00A154CD">
      <w:pPr>
        <w:spacing w:line="300" w:lineRule="auto"/>
      </w:pPr>
      <w:r w:rsidRPr="00297B71">
        <w:rPr>
          <w:noProof/>
        </w:rPr>
        <w:drawing>
          <wp:anchor distT="0" distB="0" distL="114300" distR="114300" simplePos="0" relativeHeight="251685888" behindDoc="1" locked="0" layoutInCell="0" allowOverlap="1" wp14:anchorId="6F0D93F8" wp14:editId="76F28B00">
            <wp:simplePos x="0" y="0"/>
            <wp:positionH relativeFrom="column">
              <wp:posOffset>227330</wp:posOffset>
            </wp:positionH>
            <wp:positionV relativeFrom="paragraph">
              <wp:posOffset>73660</wp:posOffset>
            </wp:positionV>
            <wp:extent cx="5274310" cy="163449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pic:spPr>
                </pic:pic>
              </a:graphicData>
            </a:graphic>
            <wp14:sizeRelH relativeFrom="page">
              <wp14:pctWidth>0</wp14:pctWidth>
            </wp14:sizeRelH>
            <wp14:sizeRelV relativeFrom="page">
              <wp14:pctHeight>0</wp14:pctHeight>
            </wp14:sizeRelV>
          </wp:anchor>
        </w:drawing>
      </w:r>
    </w:p>
    <w:p w14:paraId="5273A0FA" w14:textId="77777777" w:rsidR="00A154CD" w:rsidRPr="00297B71" w:rsidRDefault="00A154CD" w:rsidP="00A154CD">
      <w:pPr>
        <w:spacing w:line="300" w:lineRule="auto"/>
      </w:pPr>
    </w:p>
    <w:p w14:paraId="38F37648" w14:textId="77777777" w:rsidR="00A154CD" w:rsidRPr="00297B71" w:rsidRDefault="00A154CD" w:rsidP="00A154CD">
      <w:pPr>
        <w:spacing w:line="300" w:lineRule="auto"/>
      </w:pPr>
    </w:p>
    <w:p w14:paraId="6F0D6B5D" w14:textId="77777777" w:rsidR="00A154CD" w:rsidRPr="00297B71" w:rsidRDefault="00A154CD" w:rsidP="00A154CD">
      <w:pPr>
        <w:spacing w:line="300" w:lineRule="auto"/>
      </w:pPr>
    </w:p>
    <w:p w14:paraId="70DCCC5D" w14:textId="77777777" w:rsidR="00A154CD" w:rsidRPr="00297B71" w:rsidRDefault="00A154CD" w:rsidP="00A154CD">
      <w:pPr>
        <w:spacing w:line="300" w:lineRule="auto"/>
      </w:pPr>
    </w:p>
    <w:p w14:paraId="6198F61B" w14:textId="77777777" w:rsidR="00A154CD" w:rsidRPr="00297B71" w:rsidRDefault="00A154CD" w:rsidP="00A154CD">
      <w:pPr>
        <w:spacing w:line="300" w:lineRule="auto"/>
      </w:pPr>
    </w:p>
    <w:p w14:paraId="4426606C" w14:textId="77777777" w:rsidR="00A154CD" w:rsidRPr="00297B71" w:rsidRDefault="00A154CD" w:rsidP="00A154CD">
      <w:pPr>
        <w:spacing w:line="300" w:lineRule="auto"/>
      </w:pPr>
    </w:p>
    <w:p w14:paraId="0F4DD752" w14:textId="77777777" w:rsidR="00A154CD" w:rsidRPr="00297B71" w:rsidRDefault="00A154CD" w:rsidP="00A154CD">
      <w:pPr>
        <w:spacing w:line="300" w:lineRule="auto"/>
      </w:pPr>
    </w:p>
    <w:p w14:paraId="384A0E3A"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Calibri Light"/>
          <w:sz w:val="21"/>
        </w:rPr>
        <w:t>1.</w:t>
      </w:r>
      <w:r w:rsidRPr="00AB0384">
        <w:rPr>
          <w:rFonts w:ascii="宋体" w:hAnsi="宋体" w:cs="Calibri Light"/>
          <w:sz w:val="21"/>
        </w:rPr>
        <w:t xml:space="preserve">8 </w:t>
      </w:r>
      <w:r w:rsidRPr="00AB0384">
        <w:rPr>
          <w:rFonts w:ascii="宋体" w:hAnsi="宋体" w:cs="黑体" w:hint="eastAsia"/>
          <w:sz w:val="21"/>
        </w:rPr>
        <w:t>海明解码电路引脚定义</w:t>
      </w:r>
    </w:p>
    <w:p w14:paraId="0C108BB5" w14:textId="77777777" w:rsidR="00A154CD" w:rsidRPr="00297B71" w:rsidRDefault="00A154CD" w:rsidP="00A154CD">
      <w:pPr>
        <w:spacing w:line="300" w:lineRule="auto"/>
      </w:pPr>
    </w:p>
    <w:p w14:paraId="71CC60EA"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海明校验传输测试</w:t>
      </w:r>
    </w:p>
    <w:p w14:paraId="48AED9C2"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lastRenderedPageBreak/>
        <w:t>在海明校验传输测试</w:t>
      </w:r>
      <w:r w:rsidRPr="00297B71">
        <w:rPr>
          <w:rFonts w:ascii="Calibri" w:eastAsia="Calibri" w:hAnsi="Calibri" w:cs="Calibri"/>
        </w:rPr>
        <w:t xml:space="preserve"> 1 </w:t>
      </w:r>
      <w:r w:rsidRPr="00297B71">
        <w:rPr>
          <w:rFonts w:ascii="宋体" w:hAnsi="宋体" w:cs="宋体" w:hint="eastAsia"/>
        </w:rPr>
        <w:t>子电路中测试海明校验编解码电路的正确性，注意图中随机干扰电路只能产生最多</w:t>
      </w:r>
      <w:r w:rsidRPr="00297B71">
        <w:rPr>
          <w:rFonts w:ascii="Calibri" w:eastAsia="Calibri" w:hAnsi="Calibri" w:cs="Calibri"/>
        </w:rPr>
        <w:t xml:space="preserve"> 2 </w:t>
      </w:r>
      <w:r w:rsidRPr="00297B71">
        <w:rPr>
          <w:rFonts w:ascii="宋体" w:hAnsi="宋体" w:cs="宋体" w:hint="eastAsia"/>
        </w:rPr>
        <w:t>位错误，具体测试电路如下图所示：</w:t>
      </w:r>
    </w:p>
    <w:p w14:paraId="76E4BEEA" w14:textId="77777777" w:rsidR="00A154CD" w:rsidRPr="00297B71" w:rsidRDefault="009D19A5" w:rsidP="00A154CD">
      <w:pPr>
        <w:spacing w:line="300" w:lineRule="auto"/>
      </w:pPr>
      <w:r w:rsidRPr="00297B71">
        <w:rPr>
          <w:noProof/>
        </w:rPr>
        <w:drawing>
          <wp:anchor distT="0" distB="0" distL="114300" distR="114300" simplePos="0" relativeHeight="251686912" behindDoc="1" locked="0" layoutInCell="0" allowOverlap="1" wp14:anchorId="51CB6D38" wp14:editId="0429DEAE">
            <wp:simplePos x="0" y="0"/>
            <wp:positionH relativeFrom="column">
              <wp:posOffset>227330</wp:posOffset>
            </wp:positionH>
            <wp:positionV relativeFrom="paragraph">
              <wp:posOffset>58420</wp:posOffset>
            </wp:positionV>
            <wp:extent cx="5273675" cy="1574165"/>
            <wp:effectExtent l="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574165"/>
                    </a:xfrm>
                    <a:prstGeom prst="rect">
                      <a:avLst/>
                    </a:prstGeom>
                    <a:noFill/>
                  </pic:spPr>
                </pic:pic>
              </a:graphicData>
            </a:graphic>
            <wp14:sizeRelH relativeFrom="page">
              <wp14:pctWidth>0</wp14:pctWidth>
            </wp14:sizeRelH>
            <wp14:sizeRelV relativeFrom="page">
              <wp14:pctHeight>0</wp14:pctHeight>
            </wp14:sizeRelV>
          </wp:anchor>
        </w:drawing>
      </w:r>
    </w:p>
    <w:p w14:paraId="407D163D" w14:textId="77777777" w:rsidR="00A154CD" w:rsidRPr="00297B71" w:rsidRDefault="00A154CD" w:rsidP="00A154CD">
      <w:pPr>
        <w:spacing w:line="300" w:lineRule="auto"/>
      </w:pPr>
    </w:p>
    <w:p w14:paraId="19CAE61F" w14:textId="77777777" w:rsidR="00A154CD" w:rsidRPr="00297B71" w:rsidRDefault="00A154CD" w:rsidP="00A154CD">
      <w:pPr>
        <w:spacing w:line="300" w:lineRule="auto"/>
      </w:pPr>
    </w:p>
    <w:p w14:paraId="17EB0370" w14:textId="77777777" w:rsidR="00A154CD" w:rsidRPr="00297B71" w:rsidRDefault="00A154CD" w:rsidP="00A154CD">
      <w:pPr>
        <w:spacing w:line="300" w:lineRule="auto"/>
      </w:pPr>
    </w:p>
    <w:p w14:paraId="2DEFA0CD" w14:textId="77777777" w:rsidR="00A154CD" w:rsidRPr="00297B71" w:rsidRDefault="00A154CD" w:rsidP="00A154CD">
      <w:pPr>
        <w:spacing w:line="300" w:lineRule="auto"/>
      </w:pPr>
    </w:p>
    <w:p w14:paraId="5CF8AC64" w14:textId="77777777" w:rsidR="00A154CD" w:rsidRPr="00297B71" w:rsidRDefault="00A154CD" w:rsidP="00A154CD">
      <w:pPr>
        <w:spacing w:line="300" w:lineRule="auto"/>
      </w:pPr>
    </w:p>
    <w:p w14:paraId="4AFA62F3" w14:textId="77777777" w:rsidR="00A154CD" w:rsidRPr="00297B71" w:rsidRDefault="00A154CD" w:rsidP="00A154CD">
      <w:pPr>
        <w:spacing w:line="300" w:lineRule="auto"/>
      </w:pPr>
    </w:p>
    <w:p w14:paraId="02B2F054" w14:textId="77777777" w:rsidR="00A154CD" w:rsidRPr="009112AC" w:rsidRDefault="00A154CD" w:rsidP="00A154CD">
      <w:pPr>
        <w:spacing w:line="300" w:lineRule="auto"/>
      </w:pPr>
    </w:p>
    <w:p w14:paraId="25BA7725"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AB0384">
        <w:rPr>
          <w:rFonts w:ascii="宋体" w:hAnsi="宋体" w:cs="Calibri Light"/>
          <w:sz w:val="21"/>
        </w:rPr>
        <w:t xml:space="preserve">9 </w:t>
      </w:r>
      <w:r w:rsidRPr="00AB0384">
        <w:rPr>
          <w:rFonts w:ascii="宋体" w:hAnsi="宋体" w:cs="黑体" w:hint="eastAsia"/>
          <w:sz w:val="21"/>
        </w:rPr>
        <w:t>海明编码传输电路</w:t>
      </w:r>
      <w:r w:rsidRPr="00AB0384">
        <w:rPr>
          <w:rFonts w:ascii="宋体" w:hAnsi="宋体" w:cs="Calibri Light"/>
          <w:sz w:val="21"/>
        </w:rPr>
        <w:t xml:space="preserve"> 1</w:t>
      </w:r>
    </w:p>
    <w:p w14:paraId="7D799BDC" w14:textId="77777777" w:rsidR="00A154CD" w:rsidRPr="00297B71" w:rsidRDefault="009D19A5" w:rsidP="00A154CD">
      <w:pPr>
        <w:spacing w:line="300" w:lineRule="auto"/>
      </w:pPr>
      <w:r w:rsidRPr="00297B71">
        <w:rPr>
          <w:noProof/>
        </w:rPr>
        <w:drawing>
          <wp:anchor distT="0" distB="0" distL="114300" distR="114300" simplePos="0" relativeHeight="251687936" behindDoc="1" locked="0" layoutInCell="0" allowOverlap="1" wp14:anchorId="55506AD0" wp14:editId="091E90D9">
            <wp:simplePos x="0" y="0"/>
            <wp:positionH relativeFrom="column">
              <wp:posOffset>228600</wp:posOffset>
            </wp:positionH>
            <wp:positionV relativeFrom="paragraph">
              <wp:posOffset>20320</wp:posOffset>
            </wp:positionV>
            <wp:extent cx="5274310" cy="3302000"/>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pic:spPr>
                </pic:pic>
              </a:graphicData>
            </a:graphic>
            <wp14:sizeRelH relativeFrom="page">
              <wp14:pctWidth>0</wp14:pctWidth>
            </wp14:sizeRelH>
            <wp14:sizeRelV relativeFrom="page">
              <wp14:pctHeight>0</wp14:pctHeight>
            </wp14:sizeRelV>
          </wp:anchor>
        </w:drawing>
      </w:r>
    </w:p>
    <w:p w14:paraId="3D5D3A76" w14:textId="77777777" w:rsidR="00A154CD" w:rsidRPr="00297B71" w:rsidRDefault="00A154CD" w:rsidP="00A154CD">
      <w:pPr>
        <w:spacing w:line="300" w:lineRule="auto"/>
      </w:pPr>
    </w:p>
    <w:p w14:paraId="3C989E4E" w14:textId="77777777" w:rsidR="00A154CD" w:rsidRPr="00297B71" w:rsidRDefault="00A154CD" w:rsidP="00A154CD">
      <w:pPr>
        <w:spacing w:line="300" w:lineRule="auto"/>
      </w:pPr>
    </w:p>
    <w:p w14:paraId="45FDDD38" w14:textId="77777777" w:rsidR="00A154CD" w:rsidRPr="00297B71" w:rsidRDefault="00A154CD" w:rsidP="00A154CD">
      <w:pPr>
        <w:spacing w:line="300" w:lineRule="auto"/>
      </w:pPr>
    </w:p>
    <w:p w14:paraId="371C80BD" w14:textId="77777777" w:rsidR="00A154CD" w:rsidRPr="00297B71" w:rsidRDefault="00A154CD" w:rsidP="00A154CD">
      <w:pPr>
        <w:spacing w:line="300" w:lineRule="auto"/>
      </w:pPr>
    </w:p>
    <w:p w14:paraId="5B83B2DE" w14:textId="77777777" w:rsidR="00A154CD" w:rsidRPr="00297B71" w:rsidRDefault="00A154CD" w:rsidP="00A154CD">
      <w:pPr>
        <w:spacing w:line="300" w:lineRule="auto"/>
      </w:pPr>
    </w:p>
    <w:p w14:paraId="6671D12D" w14:textId="77777777" w:rsidR="00A154CD" w:rsidRPr="00297B71" w:rsidRDefault="00A154CD" w:rsidP="00A154CD">
      <w:pPr>
        <w:spacing w:line="300" w:lineRule="auto"/>
      </w:pPr>
    </w:p>
    <w:p w14:paraId="3772A615" w14:textId="77777777" w:rsidR="00A154CD" w:rsidRPr="00297B71" w:rsidRDefault="00A154CD" w:rsidP="00A154CD">
      <w:pPr>
        <w:spacing w:line="300" w:lineRule="auto"/>
      </w:pPr>
    </w:p>
    <w:p w14:paraId="445A3B56" w14:textId="77777777" w:rsidR="00A154CD" w:rsidRPr="00297B71" w:rsidRDefault="00A154CD" w:rsidP="00A154CD">
      <w:pPr>
        <w:spacing w:line="300" w:lineRule="auto"/>
      </w:pPr>
    </w:p>
    <w:p w14:paraId="54A32590" w14:textId="77777777" w:rsidR="00A154CD" w:rsidRPr="00297B71" w:rsidRDefault="00A154CD" w:rsidP="00A154CD">
      <w:pPr>
        <w:spacing w:line="300" w:lineRule="auto"/>
      </w:pPr>
    </w:p>
    <w:p w14:paraId="11E4DE8E" w14:textId="77777777" w:rsidR="00A154CD" w:rsidRPr="00297B71" w:rsidRDefault="00A154CD" w:rsidP="00A154CD">
      <w:pPr>
        <w:spacing w:line="300" w:lineRule="auto"/>
      </w:pPr>
    </w:p>
    <w:p w14:paraId="143AADE1" w14:textId="77777777" w:rsidR="00A154CD" w:rsidRPr="00297B71" w:rsidRDefault="00A154CD" w:rsidP="00A154CD">
      <w:pPr>
        <w:spacing w:line="300" w:lineRule="auto"/>
      </w:pPr>
    </w:p>
    <w:p w14:paraId="2A2D3E5F" w14:textId="77777777" w:rsidR="00A154CD" w:rsidRPr="00297B71" w:rsidRDefault="00A154CD" w:rsidP="00A154CD">
      <w:pPr>
        <w:spacing w:line="300" w:lineRule="auto"/>
      </w:pPr>
    </w:p>
    <w:p w14:paraId="24BE8DBE" w14:textId="77777777" w:rsidR="00A154CD" w:rsidRPr="00297B71" w:rsidRDefault="00A154CD" w:rsidP="00A154CD">
      <w:pPr>
        <w:spacing w:line="300" w:lineRule="auto"/>
      </w:pPr>
    </w:p>
    <w:p w14:paraId="3D507396" w14:textId="77777777" w:rsidR="00A154CD" w:rsidRPr="009112AC" w:rsidRDefault="00A154CD" w:rsidP="00A154CD">
      <w:pPr>
        <w:spacing w:line="300" w:lineRule="auto"/>
        <w:rPr>
          <w:rFonts w:ascii="宋体" w:hAnsi="宋体"/>
          <w:sz w:val="21"/>
        </w:rPr>
      </w:pPr>
    </w:p>
    <w:p w14:paraId="526F18DC" w14:textId="77777777" w:rsidR="00A154CD" w:rsidRPr="009112AC" w:rsidRDefault="00A154CD" w:rsidP="00A154CD">
      <w:pPr>
        <w:spacing w:line="300" w:lineRule="auto"/>
        <w:ind w:right="6"/>
        <w:jc w:val="center"/>
        <w:rPr>
          <w:rFonts w:ascii="宋体" w:hAnsi="宋体"/>
          <w:sz w:val="21"/>
        </w:rPr>
      </w:pPr>
      <w:r w:rsidRPr="009112AC">
        <w:rPr>
          <w:rFonts w:ascii="宋体" w:hAnsi="宋体" w:cs="黑体" w:hint="eastAsia"/>
          <w:sz w:val="21"/>
        </w:rPr>
        <w:t>图</w:t>
      </w:r>
      <w:r w:rsidR="00AB0384">
        <w:rPr>
          <w:rFonts w:ascii="宋体" w:hAnsi="宋体" w:cs="Calibri Light"/>
          <w:sz w:val="21"/>
        </w:rPr>
        <w:t>1.</w:t>
      </w:r>
      <w:r w:rsidRPr="009112AC">
        <w:rPr>
          <w:rFonts w:ascii="宋体" w:hAnsi="宋体" w:cs="Calibri Light"/>
          <w:sz w:val="21"/>
        </w:rPr>
        <w:t xml:space="preserve">10 </w:t>
      </w:r>
      <w:r w:rsidRPr="009112AC">
        <w:rPr>
          <w:rFonts w:ascii="宋体" w:hAnsi="宋体" w:cs="黑体" w:hint="eastAsia"/>
          <w:sz w:val="21"/>
        </w:rPr>
        <w:t>海明编码传输电路</w:t>
      </w:r>
      <w:r w:rsidRPr="009112AC">
        <w:rPr>
          <w:rFonts w:ascii="宋体" w:hAnsi="宋体" w:cs="Calibri Light"/>
          <w:sz w:val="21"/>
        </w:rPr>
        <w:t xml:space="preserve"> 2</w:t>
      </w:r>
    </w:p>
    <w:p w14:paraId="0B1981D2" w14:textId="77777777" w:rsidR="00A154CD" w:rsidRDefault="00A154CD" w:rsidP="00A154CD">
      <w:pPr>
        <w:spacing w:line="300" w:lineRule="auto"/>
        <w:ind w:leftChars="200" w:left="480" w:right="366" w:firstLineChars="200" w:firstLine="480"/>
        <w:rPr>
          <w:rFonts w:ascii="宋体" w:hAnsi="宋体" w:cs="宋体"/>
        </w:rPr>
      </w:pPr>
      <w:r w:rsidRPr="00297B71">
        <w:rPr>
          <w:rFonts w:ascii="宋体" w:hAnsi="宋体" w:cs="宋体" w:hint="eastAsia"/>
        </w:rPr>
        <w:t>在海明校验传输测试</w:t>
      </w:r>
      <w:r w:rsidRPr="009112AC">
        <w:rPr>
          <w:rFonts w:eastAsia="Calibri"/>
        </w:rPr>
        <w:t xml:space="preserve"> 2 </w:t>
      </w:r>
      <w:r w:rsidRPr="00297B71">
        <w:rPr>
          <w:rFonts w:ascii="宋体" w:hAnsi="宋体" w:cs="宋体" w:hint="eastAsia"/>
        </w:rPr>
        <w:t>子电路中测试海明校验编解码电路的正确性，该电路引入了汉字显示模块，可以直接显示接收端和发送端的编码的汉字，通过汉字显示可以很直观的看出</w:t>
      </w:r>
      <w:r w:rsidRPr="009112AC">
        <w:rPr>
          <w:rFonts w:ascii="宋体" w:hAnsi="宋体" w:cs="宋体" w:hint="eastAsia"/>
        </w:rPr>
        <w:t>海明纠错的效果，用户可以使用</w:t>
      </w:r>
      <w:r w:rsidRPr="009112AC">
        <w:rPr>
          <w:rFonts w:ascii="宋体" w:hAnsi="宋体" w:cs="宋体"/>
        </w:rPr>
        <w:t xml:space="preserve"> ctrl+t </w:t>
      </w:r>
      <w:r w:rsidRPr="009112AC">
        <w:rPr>
          <w:rFonts w:ascii="宋体" w:hAnsi="宋体" w:cs="宋体" w:hint="eastAsia"/>
        </w:rPr>
        <w:t>快捷键开启时钟自动仿真测试，具体测试电路如下图所示：</w:t>
      </w:r>
    </w:p>
    <w:p w14:paraId="6C961D38"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w:t>
      </w:r>
      <w:r w:rsidRPr="009112AC">
        <w:rPr>
          <w:rFonts w:ascii="宋体" w:hAnsi="宋体" w:cs="宋体" w:hint="eastAsia"/>
        </w:rPr>
        <w:t>编码流水传输测试</w:t>
      </w:r>
    </w:p>
    <w:p w14:paraId="55EBD591" w14:textId="77777777" w:rsidR="00A154CD" w:rsidRDefault="00A154CD" w:rsidP="00A154CD">
      <w:pPr>
        <w:spacing w:line="300" w:lineRule="auto"/>
        <w:ind w:leftChars="200" w:left="480" w:right="366" w:firstLineChars="200" w:firstLine="480"/>
        <w:rPr>
          <w:rFonts w:ascii="宋体" w:hAnsi="宋体" w:cs="宋体"/>
        </w:rPr>
      </w:pPr>
      <w:r w:rsidRPr="009112AC">
        <w:rPr>
          <w:rFonts w:ascii="宋体" w:hAnsi="宋体" w:cs="宋体" w:hint="eastAsia"/>
        </w:rPr>
        <w:t>下图中将海明编码传输过程分成了 5 个阶段（取数，编码，传输，解码，显示）类似 CPU 指令流水线的处理过程，中间蓝色长条为流水接口部件（内部实际是若干寄存器，用于传输数据和控制信号），流水接口部件提供同步清零控制信号，试启用时钟自动仿真运行该电路，观察接收方接受到的信息，当发生两位错时，将会发生错误，尝试简单修改该电路，使得解码阶段出现两位错时，系统能自动重传对应编码（类似指令流水线中的分支跳转），从而使得该电路能正确传输所有数据。</w:t>
      </w:r>
    </w:p>
    <w:p w14:paraId="536D0EFD" w14:textId="77777777" w:rsidR="00AB0384" w:rsidRDefault="00AB0384" w:rsidP="00A154CD">
      <w:pPr>
        <w:spacing w:line="300" w:lineRule="auto"/>
        <w:ind w:leftChars="200" w:left="480" w:right="366" w:firstLineChars="200" w:firstLine="480"/>
        <w:rPr>
          <w:rFonts w:ascii="宋体" w:hAnsi="宋体" w:cs="宋体"/>
        </w:rPr>
      </w:pPr>
    </w:p>
    <w:p w14:paraId="19E4EEA8" w14:textId="77777777" w:rsidR="00A154CD" w:rsidRPr="00297B71" w:rsidRDefault="00A154CD" w:rsidP="00A154CD">
      <w:pPr>
        <w:spacing w:line="300" w:lineRule="auto"/>
        <w:ind w:leftChars="200" w:left="480" w:right="366" w:firstLineChars="200" w:firstLine="480"/>
      </w:pPr>
    </w:p>
    <w:p w14:paraId="7EA46856" w14:textId="77777777" w:rsidR="00A154CD" w:rsidRPr="00A154CD" w:rsidRDefault="009D19A5" w:rsidP="00A154CD">
      <w:pPr>
        <w:spacing w:line="300" w:lineRule="auto"/>
        <w:ind w:right="6"/>
        <w:rPr>
          <w:rFonts w:eastAsia="等线"/>
        </w:rPr>
      </w:pPr>
      <w:r>
        <w:rPr>
          <w:rFonts w:ascii="宋体" w:hAnsi="宋体" w:cs="宋体" w:hint="eastAsia"/>
          <w:noProof/>
        </w:rPr>
        <w:lastRenderedPageBreak/>
        <w:drawing>
          <wp:anchor distT="0" distB="0" distL="114300" distR="114300" simplePos="0" relativeHeight="251688960" behindDoc="1" locked="0" layoutInCell="0" allowOverlap="1" wp14:anchorId="74A77BCB" wp14:editId="584505F8">
            <wp:simplePos x="0" y="0"/>
            <wp:positionH relativeFrom="column">
              <wp:posOffset>236220</wp:posOffset>
            </wp:positionH>
            <wp:positionV relativeFrom="paragraph">
              <wp:posOffset>-635</wp:posOffset>
            </wp:positionV>
            <wp:extent cx="5274310" cy="1695450"/>
            <wp:effectExtent l="0" t="0" r="0" b="0"/>
            <wp:wrapNone/>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95450"/>
                    </a:xfrm>
                    <a:prstGeom prst="rect">
                      <a:avLst/>
                    </a:prstGeom>
                    <a:noFill/>
                  </pic:spPr>
                </pic:pic>
              </a:graphicData>
            </a:graphic>
            <wp14:sizeRelH relativeFrom="page">
              <wp14:pctWidth>0</wp14:pctWidth>
            </wp14:sizeRelH>
            <wp14:sizeRelV relativeFrom="page">
              <wp14:pctHeight>0</wp14:pctHeight>
            </wp14:sizeRelV>
          </wp:anchor>
        </w:drawing>
      </w:r>
    </w:p>
    <w:p w14:paraId="0443AC1F" w14:textId="77777777" w:rsidR="00A154CD" w:rsidRPr="00A154CD" w:rsidRDefault="00A154CD" w:rsidP="00A154CD">
      <w:pPr>
        <w:spacing w:line="300" w:lineRule="auto"/>
        <w:ind w:right="6"/>
        <w:rPr>
          <w:rFonts w:eastAsia="等线"/>
        </w:rPr>
      </w:pPr>
    </w:p>
    <w:p w14:paraId="332EE4EC" w14:textId="77777777" w:rsidR="00A154CD" w:rsidRPr="00A154CD" w:rsidRDefault="00A154CD" w:rsidP="00A154CD">
      <w:pPr>
        <w:spacing w:line="300" w:lineRule="auto"/>
        <w:ind w:right="6"/>
        <w:rPr>
          <w:rFonts w:eastAsia="等线"/>
        </w:rPr>
      </w:pPr>
    </w:p>
    <w:p w14:paraId="29110C66" w14:textId="77777777" w:rsidR="00A154CD" w:rsidRPr="00A154CD" w:rsidRDefault="00A154CD" w:rsidP="00A154CD">
      <w:pPr>
        <w:spacing w:line="300" w:lineRule="auto"/>
        <w:ind w:right="6"/>
        <w:rPr>
          <w:rFonts w:eastAsia="等线"/>
        </w:rPr>
      </w:pPr>
    </w:p>
    <w:p w14:paraId="0E1576A8" w14:textId="77777777" w:rsidR="00A154CD" w:rsidRPr="00A154CD" w:rsidRDefault="00A154CD" w:rsidP="00A154CD">
      <w:pPr>
        <w:spacing w:line="300" w:lineRule="auto"/>
        <w:ind w:right="6"/>
        <w:rPr>
          <w:rFonts w:eastAsia="等线"/>
        </w:rPr>
      </w:pPr>
    </w:p>
    <w:p w14:paraId="6875B716" w14:textId="77777777" w:rsidR="00A154CD" w:rsidRPr="00A154CD" w:rsidRDefault="00A154CD" w:rsidP="00A154CD">
      <w:pPr>
        <w:spacing w:line="300" w:lineRule="auto"/>
        <w:ind w:right="6"/>
        <w:rPr>
          <w:rFonts w:eastAsia="等线"/>
        </w:rPr>
      </w:pPr>
    </w:p>
    <w:p w14:paraId="06FDBFB5" w14:textId="77777777" w:rsidR="00A154CD" w:rsidRDefault="00A154CD" w:rsidP="00A154CD">
      <w:pPr>
        <w:spacing w:line="300" w:lineRule="auto"/>
        <w:ind w:right="6"/>
        <w:rPr>
          <w:rFonts w:eastAsia="等线"/>
        </w:rPr>
      </w:pPr>
    </w:p>
    <w:p w14:paraId="4FB027C5" w14:textId="77777777" w:rsidR="00AB0384" w:rsidRPr="00A154CD" w:rsidRDefault="00AB0384" w:rsidP="00A154CD">
      <w:pPr>
        <w:spacing w:line="300" w:lineRule="auto"/>
        <w:ind w:right="6"/>
        <w:rPr>
          <w:rFonts w:eastAsia="等线"/>
        </w:rPr>
      </w:pPr>
    </w:p>
    <w:p w14:paraId="33F28011" w14:textId="77777777" w:rsidR="00984FA6" w:rsidRDefault="00A154CD" w:rsidP="00FB4A3F">
      <w:pPr>
        <w:spacing w:line="300" w:lineRule="auto"/>
        <w:ind w:right="6"/>
        <w:jc w:val="center"/>
        <w:rPr>
          <w:rFonts w:ascii="宋体" w:hAnsi="宋体"/>
          <w:sz w:val="21"/>
        </w:rPr>
      </w:pPr>
      <w:r w:rsidRPr="00684C2C">
        <w:rPr>
          <w:rFonts w:ascii="宋体" w:hAnsi="宋体" w:hint="eastAsia"/>
          <w:sz w:val="21"/>
        </w:rPr>
        <w:t>图</w:t>
      </w:r>
      <w:r w:rsidR="00AB0384">
        <w:rPr>
          <w:rFonts w:ascii="宋体" w:hAnsi="宋体"/>
          <w:sz w:val="21"/>
        </w:rPr>
        <w:t>1.</w:t>
      </w:r>
      <w:r w:rsidRPr="00684C2C">
        <w:rPr>
          <w:rFonts w:ascii="宋体" w:hAnsi="宋体" w:hint="eastAsia"/>
          <w:sz w:val="21"/>
        </w:rPr>
        <w:t>11 海明编码流水传输电路</w:t>
      </w:r>
    </w:p>
    <w:p w14:paraId="7927DB4C" w14:textId="77777777" w:rsidR="00984FA6" w:rsidRDefault="00984FA6" w:rsidP="00984FA6">
      <w:pPr>
        <w:pStyle w:val="2"/>
      </w:pPr>
      <w:r>
        <w:rPr>
          <w:rFonts w:hint="eastAsia"/>
        </w:rPr>
        <w:t>方案设计</w:t>
      </w:r>
    </w:p>
    <w:p w14:paraId="0914EB9F" w14:textId="77777777" w:rsidR="004A427B" w:rsidRDefault="004A427B" w:rsidP="004A427B">
      <w:pPr>
        <w:pStyle w:val="30"/>
        <w:keepNext w:val="0"/>
        <w:keepLines w:val="0"/>
        <w:tabs>
          <w:tab w:val="left" w:pos="1080"/>
        </w:tabs>
        <w:spacing w:beforeLines="0" w:before="229" w:afterLines="0" w:after="229"/>
      </w:pPr>
      <w:bookmarkStart w:id="29" w:name="_国际转区位码"/>
      <w:bookmarkEnd w:id="29"/>
      <w:r>
        <w:rPr>
          <w:rFonts w:hint="eastAsia"/>
        </w:rPr>
        <w:t>国际转区位码</w:t>
      </w:r>
    </w:p>
    <w:p w14:paraId="029FF3BB" w14:textId="77777777" w:rsidR="004A427B" w:rsidRDefault="00F45544" w:rsidP="00F45544">
      <w:pPr>
        <w:pStyle w:val="a3"/>
        <w:spacing w:line="300" w:lineRule="auto"/>
        <w:ind w:firstLine="480"/>
      </w:pPr>
      <w:r w:rsidRPr="00F45544">
        <w:rPr>
          <w:rFonts w:hint="eastAsia"/>
        </w:rPr>
        <w:t>（区位码的十六进制表示）＋</w:t>
      </w:r>
      <w:r w:rsidRPr="00F45544">
        <w:rPr>
          <w:rFonts w:hint="eastAsia"/>
        </w:rPr>
        <w:t>2020H</w:t>
      </w:r>
      <w:r w:rsidRPr="00F45544">
        <w:rPr>
          <w:rFonts w:hint="eastAsia"/>
        </w:rPr>
        <w:t>＝国标码</w:t>
      </w:r>
      <w:r>
        <w:rPr>
          <w:rFonts w:hint="eastAsia"/>
        </w:rPr>
        <w:t>，因此采用一个减法器</w:t>
      </w:r>
      <w:r w:rsidR="00FB4A3F">
        <w:rPr>
          <w:rFonts w:hint="eastAsia"/>
        </w:rPr>
        <w:t>，让国际码减去</w:t>
      </w:r>
      <w:r w:rsidR="00FB4A3F">
        <w:rPr>
          <w:rFonts w:hint="eastAsia"/>
        </w:rPr>
        <w:t>2020</w:t>
      </w:r>
      <w:r w:rsidR="00FB4A3F">
        <w:t>H</w:t>
      </w:r>
      <w:r w:rsidR="00FB4A3F">
        <w:rPr>
          <w:rFonts w:hint="eastAsia"/>
        </w:rPr>
        <w:t>，得到的结果低六位为位号，高</w:t>
      </w:r>
      <w:r w:rsidR="00FB4A3F">
        <w:rPr>
          <w:rFonts w:hint="eastAsia"/>
        </w:rPr>
        <w:t>5</w:t>
      </w:r>
      <w:r w:rsidR="00FB4A3F">
        <w:rPr>
          <w:rFonts w:hint="eastAsia"/>
        </w:rPr>
        <w:t>位为区号。具体电路如</w:t>
      </w:r>
      <w:hyperlink w:anchor="_国际转区位码" w:history="1">
        <w:r w:rsidR="00DB5A5B">
          <w:rPr>
            <w:rStyle w:val="af"/>
          </w:rPr>
          <w:fldChar w:fldCharType="begin"/>
        </w:r>
        <w:r w:rsidR="00DB5A5B">
          <w:instrText xml:space="preserve"> REF _Ref503511806 \h </w:instrText>
        </w:r>
        <w:r w:rsidR="00DB5A5B">
          <w:rPr>
            <w:rStyle w:val="af"/>
          </w:rPr>
          <w:instrText xml:space="preserve"> \* MERGEFORMAT </w:instrText>
        </w:r>
        <w:r w:rsidR="00DB5A5B">
          <w:rPr>
            <w:rStyle w:val="af"/>
          </w:rPr>
        </w:r>
        <w:r w:rsidR="00DB5A5B">
          <w:rPr>
            <w:rStyle w:val="af"/>
          </w:rPr>
          <w:fldChar w:fldCharType="separate"/>
        </w:r>
        <w:r w:rsidR="00DB5A5B" w:rsidRPr="00DB5A5B">
          <w:rPr>
            <w:rFonts w:ascii="宋体" w:hAnsi="宋体" w:hint="eastAsia"/>
          </w:rPr>
          <w:t>图</w:t>
        </w:r>
        <w:r w:rsidR="00DB5A5B" w:rsidRPr="00DB5A5B">
          <w:t>1.</w:t>
        </w:r>
        <w:r w:rsidR="00DB5A5B" w:rsidRPr="00DB5A5B">
          <w:rPr>
            <w:noProof/>
          </w:rPr>
          <w:t>1</w:t>
        </w:r>
        <w:r w:rsidR="00DB5A5B" w:rsidRPr="00DB5A5B">
          <w:t>2</w:t>
        </w:r>
        <w:r w:rsidR="00DB5A5B">
          <w:rPr>
            <w:rFonts w:ascii="宋体" w:hAnsi="宋体"/>
          </w:rPr>
          <w:t xml:space="preserve"> </w:t>
        </w:r>
        <w:r w:rsidR="00DB5A5B" w:rsidRPr="00DB5A5B">
          <w:rPr>
            <w:rFonts w:ascii="宋体" w:hAnsi="宋体" w:hint="eastAsia"/>
            <w:sz w:val="21"/>
          </w:rPr>
          <w:t>国际转区位码电路</w:t>
        </w:r>
        <w:r w:rsidR="00DB5A5B">
          <w:rPr>
            <w:rStyle w:val="af"/>
          </w:rPr>
          <w:fldChar w:fldCharType="end"/>
        </w:r>
      </w:hyperlink>
      <w:r w:rsidR="00FB4A3F">
        <w:rPr>
          <w:rFonts w:hint="eastAsia"/>
        </w:rPr>
        <w:t>所示</w:t>
      </w:r>
    </w:p>
    <w:p w14:paraId="4D55EC8E" w14:textId="77777777" w:rsidR="00DB5A5B" w:rsidRDefault="009D19A5" w:rsidP="00DB5A5B">
      <w:pPr>
        <w:pStyle w:val="a3"/>
        <w:keepNext/>
        <w:spacing w:line="300" w:lineRule="auto"/>
        <w:ind w:firstLine="480"/>
        <w:jc w:val="center"/>
      </w:pPr>
      <w:r w:rsidRPr="002F163B">
        <w:rPr>
          <w:noProof/>
        </w:rPr>
        <w:drawing>
          <wp:inline distT="0" distB="0" distL="0" distR="0" wp14:anchorId="6B02D23C" wp14:editId="66482B26">
            <wp:extent cx="3495675" cy="1406525"/>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1406525"/>
                    </a:xfrm>
                    <a:prstGeom prst="rect">
                      <a:avLst/>
                    </a:prstGeom>
                    <a:noFill/>
                    <a:ln>
                      <a:noFill/>
                    </a:ln>
                  </pic:spPr>
                </pic:pic>
              </a:graphicData>
            </a:graphic>
          </wp:inline>
        </w:drawing>
      </w:r>
    </w:p>
    <w:p w14:paraId="7460D016" w14:textId="77777777" w:rsidR="00FB4A3F" w:rsidRPr="00DB5A5B" w:rsidRDefault="00DB5A5B" w:rsidP="00DB5A5B">
      <w:pPr>
        <w:pStyle w:val="aff1"/>
        <w:spacing w:before="48" w:after="48"/>
        <w:rPr>
          <w:rFonts w:ascii="宋体" w:eastAsia="宋体" w:hAnsi="宋体"/>
          <w:noProof/>
        </w:rPr>
      </w:pPr>
      <w:bookmarkStart w:id="30" w:name="_Ref503511806"/>
      <w:r w:rsidRPr="00DB5A5B">
        <w:rPr>
          <w:rFonts w:ascii="宋体" w:eastAsia="宋体" w:hAnsi="宋体" w:hint="eastAsia"/>
        </w:rPr>
        <w:t>图</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STYLEREF 1 \s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009D19A5">
        <w:rPr>
          <w:rFonts w:ascii="Times New Roman" w:eastAsia="宋体" w:hAnsi="Times New Roman" w:cs="Times New Roman"/>
        </w:rPr>
        <w:t>.</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SEQ Figure \* ARABIC \s 1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Pr="00DB5A5B">
        <w:rPr>
          <w:rFonts w:ascii="Times New Roman" w:eastAsia="宋体" w:hAnsi="Times New Roman" w:cs="Times New Roman"/>
        </w:rPr>
        <w:t>2</w:t>
      </w:r>
      <w:r>
        <w:rPr>
          <w:rFonts w:ascii="宋体" w:eastAsia="宋体" w:hAnsi="宋体"/>
        </w:rPr>
        <w:t xml:space="preserve"> </w:t>
      </w:r>
      <w:r w:rsidRPr="00DB5A5B">
        <w:rPr>
          <w:rFonts w:ascii="宋体" w:eastAsia="宋体" w:hAnsi="宋体" w:hint="eastAsia"/>
        </w:rPr>
        <w:t>国际转区位码电路</w:t>
      </w:r>
      <w:bookmarkEnd w:id="30"/>
    </w:p>
    <w:p w14:paraId="411BDE4B" w14:textId="77777777" w:rsidR="004A427B" w:rsidRDefault="00FB4A3F" w:rsidP="004A427B">
      <w:pPr>
        <w:pStyle w:val="30"/>
        <w:keepNext w:val="0"/>
        <w:keepLines w:val="0"/>
        <w:tabs>
          <w:tab w:val="left" w:pos="1080"/>
        </w:tabs>
        <w:spacing w:beforeLines="0" w:before="229" w:afterLines="0" w:after="229"/>
      </w:pPr>
      <w:r>
        <w:rPr>
          <w:rFonts w:hint="eastAsia"/>
        </w:rPr>
        <w:t>偶校验编码</w:t>
      </w:r>
    </w:p>
    <w:p w14:paraId="652BB84A" w14:textId="17539F56" w:rsidR="00FB4A3F" w:rsidRDefault="00FB4A3F" w:rsidP="00186C26">
      <w:pPr>
        <w:pStyle w:val="a3"/>
        <w:spacing w:line="300" w:lineRule="auto"/>
        <w:ind w:firstLine="480"/>
      </w:pPr>
      <w:bookmarkStart w:id="31" w:name="_Hlk503516001"/>
      <w:r>
        <w:rPr>
          <w:rFonts w:hint="eastAsia"/>
        </w:rPr>
        <w:t>要实现</w:t>
      </w:r>
      <w:r>
        <w:rPr>
          <w:rFonts w:hint="eastAsia"/>
        </w:rPr>
        <w:t>16</w:t>
      </w:r>
      <w:r>
        <w:rPr>
          <w:rFonts w:hint="eastAsia"/>
        </w:rPr>
        <w:t>为数据位的偶校验编码，</w:t>
      </w:r>
      <w:bookmarkEnd w:id="31"/>
      <w:r>
        <w:rPr>
          <w:rFonts w:hint="eastAsia"/>
        </w:rPr>
        <w:t>将这</w:t>
      </w:r>
      <w:r>
        <w:rPr>
          <w:rFonts w:hint="eastAsia"/>
        </w:rPr>
        <w:t>16</w:t>
      </w:r>
      <w:r>
        <w:rPr>
          <w:rFonts w:hint="eastAsia"/>
        </w:rPr>
        <w:t>位数据连接在一个</w:t>
      </w:r>
      <w:r>
        <w:rPr>
          <w:rFonts w:hint="eastAsia"/>
        </w:rPr>
        <w:t>logisim</w:t>
      </w:r>
      <w:r>
        <w:rPr>
          <w:rFonts w:hint="eastAsia"/>
        </w:rPr>
        <w:t>自带的偶校验器上，输出端作为偶校验编码的第</w:t>
      </w:r>
      <w:r>
        <w:rPr>
          <w:rFonts w:hint="eastAsia"/>
        </w:rPr>
        <w:t>17</w:t>
      </w:r>
      <w:r>
        <w:rPr>
          <w:rFonts w:hint="eastAsia"/>
        </w:rPr>
        <w:t>位，偶校验编码前</w:t>
      </w:r>
      <w:r>
        <w:rPr>
          <w:rFonts w:hint="eastAsia"/>
        </w:rPr>
        <w:t>16</w:t>
      </w:r>
      <w:r>
        <w:rPr>
          <w:rFonts w:hint="eastAsia"/>
        </w:rPr>
        <w:t>为即为输入数据。具体</w:t>
      </w:r>
      <w:r w:rsidR="005617E2">
        <w:rPr>
          <w:rFonts w:hint="eastAsia"/>
        </w:rPr>
        <w:t>电</w:t>
      </w:r>
      <w:r>
        <w:rPr>
          <w:rFonts w:hint="eastAsia"/>
        </w:rPr>
        <w:t>路如</w:t>
      </w:r>
      <w:r w:rsidR="00E55759">
        <w:fldChar w:fldCharType="begin"/>
      </w:r>
      <w:r w:rsidR="00E55759">
        <w:instrText xml:space="preserve"> </w:instrText>
      </w:r>
      <w:r w:rsidR="00E55759">
        <w:rPr>
          <w:rFonts w:hint="eastAsia"/>
        </w:rPr>
        <w:instrText>REF _Ref503512435 \h</w:instrText>
      </w:r>
      <w:r w:rsidR="00E55759">
        <w:instrText xml:space="preserve"> </w:instrText>
      </w:r>
      <w:r w:rsidR="00E55759">
        <w:fldChar w:fldCharType="separate"/>
      </w:r>
      <w:r w:rsidR="00E55759">
        <w:rPr>
          <w:rFonts w:hint="eastAsia"/>
        </w:rPr>
        <w:t>图</w:t>
      </w:r>
      <w:r w:rsidR="00E55759">
        <w:rPr>
          <w:rFonts w:hint="eastAsia"/>
        </w:rPr>
        <w:t>1</w:t>
      </w:r>
      <w:r w:rsidR="00E55759">
        <w:t>.</w:t>
      </w:r>
      <w:r w:rsidR="00E55759">
        <w:rPr>
          <w:noProof/>
        </w:rPr>
        <w:t>1</w:t>
      </w:r>
      <w:r w:rsidR="00E55759">
        <w:rPr>
          <w:rFonts w:hint="eastAsia"/>
        </w:rPr>
        <w:t>3</w:t>
      </w:r>
      <w:r w:rsidR="00E55759">
        <w:fldChar w:fldCharType="end"/>
      </w:r>
      <w:r>
        <w:rPr>
          <w:rFonts w:hint="eastAsia"/>
        </w:rPr>
        <w:t>所示</w:t>
      </w:r>
    </w:p>
    <w:p w14:paraId="5949CEF1" w14:textId="77777777" w:rsidR="009D19A5" w:rsidRDefault="009D19A5" w:rsidP="00DB5A5B">
      <w:pPr>
        <w:pStyle w:val="a3"/>
        <w:spacing w:line="300" w:lineRule="auto"/>
        <w:ind w:firstLine="480"/>
        <w:rPr>
          <w:noProof/>
        </w:rPr>
      </w:pPr>
    </w:p>
    <w:p w14:paraId="63672F48" w14:textId="77777777" w:rsidR="00E55759" w:rsidRDefault="009D19A5" w:rsidP="00E55759">
      <w:pPr>
        <w:pStyle w:val="a3"/>
        <w:keepNext/>
        <w:spacing w:line="300" w:lineRule="auto"/>
        <w:ind w:firstLine="480"/>
        <w:jc w:val="center"/>
      </w:pPr>
      <w:r>
        <w:rPr>
          <w:rFonts w:hint="eastAsia"/>
          <w:noProof/>
        </w:rPr>
        <w:lastRenderedPageBreak/>
        <w:drawing>
          <wp:inline distT="0" distB="0" distL="0" distR="0" wp14:anchorId="1EC7D3FC" wp14:editId="731C353F">
            <wp:extent cx="4206240" cy="4093698"/>
            <wp:effectExtent l="0" t="0" r="3810" b="2540"/>
            <wp:docPr id="21" name="图片 21" descr="Logisim: ◇偶校验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70CC3A.tmp"/>
                    <pic:cNvPicPr/>
                  </pic:nvPicPr>
                  <pic:blipFill rotWithShape="1">
                    <a:blip r:embed="rId33" cstate="print">
                      <a:extLst>
                        <a:ext uri="{28A0092B-C50C-407E-A947-70E740481C1C}">
                          <a14:useLocalDpi xmlns:a14="http://schemas.microsoft.com/office/drawing/2010/main" val="0"/>
                        </a:ext>
                      </a:extLst>
                    </a:blip>
                    <a:srcRect l="24070" t="8824" r="2484" b="19845"/>
                    <a:stretch/>
                  </pic:blipFill>
                  <pic:spPr bwMode="auto">
                    <a:xfrm>
                      <a:off x="0" y="0"/>
                      <a:ext cx="4206807" cy="4094250"/>
                    </a:xfrm>
                    <a:prstGeom prst="rect">
                      <a:avLst/>
                    </a:prstGeom>
                    <a:ln>
                      <a:noFill/>
                    </a:ln>
                    <a:extLst>
                      <a:ext uri="{53640926-AAD7-44D8-BBD7-CCE9431645EC}">
                        <a14:shadowObscured xmlns:a14="http://schemas.microsoft.com/office/drawing/2010/main"/>
                      </a:ext>
                    </a:extLst>
                  </pic:spPr>
                </pic:pic>
              </a:graphicData>
            </a:graphic>
          </wp:inline>
        </w:drawing>
      </w:r>
    </w:p>
    <w:p w14:paraId="09CF100E" w14:textId="5A288DCB" w:rsidR="009D19A5" w:rsidRDefault="00E55759" w:rsidP="007A119C">
      <w:pPr>
        <w:pStyle w:val="aff1"/>
        <w:spacing w:before="48" w:after="48"/>
        <w:rPr>
          <w:rFonts w:ascii="宋体" w:eastAsia="宋体" w:hAnsi="宋体"/>
        </w:rPr>
      </w:pPr>
      <w:bookmarkStart w:id="32" w:name="_Ref503512435"/>
      <w:r w:rsidRPr="00E55759">
        <w:rPr>
          <w:rFonts w:ascii="宋体" w:eastAsia="宋体" w:hAnsi="宋体" w:hint="eastAsia"/>
        </w:rPr>
        <w:t>图</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STYLEREF 1 \s</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007A119C">
        <w:rPr>
          <w:rFonts w:ascii="宋体" w:eastAsia="宋体" w:hAnsi="宋体"/>
        </w:rPr>
        <w:t>.</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SEQ 图 \* ARABIC \s 1</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Pr="00E55759">
        <w:rPr>
          <w:rFonts w:ascii="宋体" w:eastAsia="宋体" w:hAnsi="宋体" w:hint="eastAsia"/>
        </w:rPr>
        <w:t>3</w:t>
      </w:r>
      <w:bookmarkEnd w:id="32"/>
      <w:r w:rsidRPr="00E55759">
        <w:rPr>
          <w:rFonts w:ascii="宋体" w:eastAsia="宋体" w:hAnsi="宋体"/>
        </w:rPr>
        <w:t xml:space="preserve"> </w:t>
      </w:r>
      <w:r w:rsidRPr="00E55759">
        <w:rPr>
          <w:rFonts w:ascii="宋体" w:eastAsia="宋体" w:hAnsi="宋体" w:hint="eastAsia"/>
        </w:rPr>
        <w:t>偶校验编码电路</w:t>
      </w:r>
    </w:p>
    <w:p w14:paraId="77D7849B" w14:textId="64A3F719" w:rsidR="00B80FDF" w:rsidRDefault="00B80FDF" w:rsidP="00B80FDF">
      <w:pPr>
        <w:pStyle w:val="30"/>
        <w:keepNext w:val="0"/>
        <w:keepLines w:val="0"/>
        <w:tabs>
          <w:tab w:val="left" w:pos="1080"/>
        </w:tabs>
        <w:spacing w:beforeLines="0" w:before="229" w:afterLines="0" w:after="229"/>
      </w:pPr>
      <w:r>
        <w:rPr>
          <w:rFonts w:hint="eastAsia"/>
        </w:rPr>
        <w:t>偶校验检错</w:t>
      </w:r>
    </w:p>
    <w:p w14:paraId="149331C7" w14:textId="5029A4CB" w:rsidR="007A119C" w:rsidRDefault="00B80FDF" w:rsidP="007A119C">
      <w:pPr>
        <w:pStyle w:val="a3"/>
        <w:spacing w:line="300" w:lineRule="auto"/>
        <w:ind w:firstLine="480"/>
      </w:pPr>
      <w:r>
        <w:rPr>
          <w:rFonts w:hint="eastAsia"/>
        </w:rPr>
        <w:t>要实现</w:t>
      </w:r>
      <w:r>
        <w:rPr>
          <w:rFonts w:hint="eastAsia"/>
        </w:rPr>
        <w:t>17</w:t>
      </w:r>
      <w:r>
        <w:rPr>
          <w:rFonts w:hint="eastAsia"/>
        </w:rPr>
        <w:t>位偶校验编码的检错，将前</w:t>
      </w:r>
      <w:r>
        <w:rPr>
          <w:rFonts w:hint="eastAsia"/>
        </w:rPr>
        <w:t>16</w:t>
      </w:r>
      <w:r>
        <w:rPr>
          <w:rFonts w:hint="eastAsia"/>
        </w:rPr>
        <w:t>位数据位再进行一次偶校验，若结果与第</w:t>
      </w:r>
      <w:r>
        <w:rPr>
          <w:rFonts w:hint="eastAsia"/>
        </w:rPr>
        <w:t>17</w:t>
      </w:r>
      <w:r>
        <w:rPr>
          <w:rFonts w:hint="eastAsia"/>
        </w:rPr>
        <w:t>位相同，则没有检查出错误，若不同则检错成功。</w:t>
      </w:r>
      <w:r w:rsidR="007060F9">
        <w:rPr>
          <w:rFonts w:hint="eastAsia"/>
        </w:rPr>
        <w:t>具体电路如</w:t>
      </w:r>
      <w:r w:rsidR="007A119C">
        <w:fldChar w:fldCharType="begin"/>
      </w:r>
      <w:r w:rsidR="007A119C">
        <w:instrText xml:space="preserve"> </w:instrText>
      </w:r>
      <w:r w:rsidR="007A119C">
        <w:rPr>
          <w:rFonts w:hint="eastAsia"/>
        </w:rPr>
        <w:instrText>REF _Ref503516238 \h</w:instrText>
      </w:r>
      <w:r w:rsidR="007A119C">
        <w:instrText xml:space="preserve"> </w:instrText>
      </w:r>
      <w:r w:rsidR="007A119C">
        <w:fldChar w:fldCharType="separate"/>
      </w:r>
      <w:r w:rsidR="007A119C">
        <w:rPr>
          <w:rFonts w:hint="eastAsia"/>
        </w:rPr>
        <w:t>图</w:t>
      </w:r>
      <w:r w:rsidR="007A119C">
        <w:rPr>
          <w:rFonts w:hint="eastAsia"/>
        </w:rPr>
        <w:t xml:space="preserve"> </w:t>
      </w:r>
      <w:r w:rsidR="007A119C">
        <w:rPr>
          <w:noProof/>
        </w:rPr>
        <w:t>1</w:t>
      </w:r>
      <w:r w:rsidR="007A119C">
        <w:t>.</w:t>
      </w:r>
      <w:r w:rsidR="007A119C">
        <w:rPr>
          <w:rFonts w:hint="eastAsia"/>
        </w:rPr>
        <w:t>14</w:t>
      </w:r>
      <w:r w:rsidR="007A119C">
        <w:fldChar w:fldCharType="end"/>
      </w:r>
      <w:r w:rsidR="007060F9">
        <w:rPr>
          <w:rFonts w:hint="eastAsia"/>
        </w:rPr>
        <w:t>所示</w:t>
      </w:r>
      <w:r w:rsidR="007A119C">
        <w:rPr>
          <w:rFonts w:hint="eastAsia"/>
        </w:rPr>
        <w:t>。</w:t>
      </w:r>
    </w:p>
    <w:p w14:paraId="0F575229" w14:textId="77777777" w:rsidR="007A119C" w:rsidRDefault="007A119C" w:rsidP="00C429DB">
      <w:pPr>
        <w:pStyle w:val="a3"/>
        <w:keepNext/>
        <w:spacing w:line="300" w:lineRule="auto"/>
        <w:ind w:firstLine="480"/>
        <w:jc w:val="center"/>
      </w:pPr>
      <w:r>
        <w:rPr>
          <w:rFonts w:hint="eastAsia"/>
          <w:noProof/>
        </w:rPr>
        <w:drawing>
          <wp:inline distT="0" distB="0" distL="0" distR="0" wp14:anchorId="40E25F24" wp14:editId="286627B7">
            <wp:extent cx="4044462" cy="3754948"/>
            <wp:effectExtent l="0" t="0" r="0" b="0"/>
            <wp:docPr id="23" name="图片 23" descr="Logisim: ◇偶校验检错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0CF20.tmp"/>
                    <pic:cNvPicPr/>
                  </pic:nvPicPr>
                  <pic:blipFill rotWithShape="1">
                    <a:blip r:embed="rId34" cstate="print">
                      <a:extLst>
                        <a:ext uri="{28A0092B-C50C-407E-A947-70E740481C1C}">
                          <a14:useLocalDpi xmlns:a14="http://schemas.microsoft.com/office/drawing/2010/main" val="0"/>
                        </a:ext>
                      </a:extLst>
                    </a:blip>
                    <a:srcRect l="12160" t="8070" r="36388" b="23698"/>
                    <a:stretch/>
                  </pic:blipFill>
                  <pic:spPr bwMode="auto">
                    <a:xfrm>
                      <a:off x="0" y="0"/>
                      <a:ext cx="4073004" cy="3781447"/>
                    </a:xfrm>
                    <a:prstGeom prst="rect">
                      <a:avLst/>
                    </a:prstGeom>
                    <a:ln>
                      <a:noFill/>
                    </a:ln>
                    <a:extLst>
                      <a:ext uri="{53640926-AAD7-44D8-BBD7-CCE9431645EC}">
                        <a14:shadowObscured xmlns:a14="http://schemas.microsoft.com/office/drawing/2010/main"/>
                      </a:ext>
                    </a:extLst>
                  </pic:spPr>
                </pic:pic>
              </a:graphicData>
            </a:graphic>
          </wp:inline>
        </w:drawing>
      </w:r>
    </w:p>
    <w:p w14:paraId="7458899C" w14:textId="384C9971" w:rsidR="007A119C" w:rsidRPr="007A119C" w:rsidRDefault="007A119C" w:rsidP="007A119C">
      <w:pPr>
        <w:pStyle w:val="aff1"/>
        <w:spacing w:before="48" w:after="48"/>
        <w:rPr>
          <w:rFonts w:ascii="宋体" w:eastAsia="宋体" w:hAnsi="宋体"/>
        </w:rPr>
      </w:pPr>
      <w:bookmarkStart w:id="33" w:name="_Ref503516238"/>
      <w:r w:rsidRPr="007A119C">
        <w:rPr>
          <w:rFonts w:ascii="宋体" w:eastAsia="宋体" w:hAnsi="宋体" w:hint="eastAsia"/>
        </w:rPr>
        <w:t>图</w:t>
      </w:r>
      <w:r w:rsidRPr="007A119C">
        <w:rPr>
          <w:rFonts w:ascii="宋体" w:eastAsia="宋体" w:hAnsi="宋体"/>
        </w:rPr>
        <w:fldChar w:fldCharType="begin"/>
      </w:r>
      <w:r w:rsidRPr="007A119C">
        <w:rPr>
          <w:rFonts w:ascii="宋体" w:eastAsia="宋体" w:hAnsi="宋体"/>
        </w:rPr>
        <w:instrText xml:space="preserve"> </w:instrText>
      </w:r>
      <w:r w:rsidRPr="007A119C">
        <w:rPr>
          <w:rFonts w:ascii="宋体" w:eastAsia="宋体" w:hAnsi="宋体" w:hint="eastAsia"/>
        </w:rPr>
        <w:instrText>STYLEREF 1 \s</w:instrText>
      </w:r>
      <w:r w:rsidRPr="007A119C">
        <w:rPr>
          <w:rFonts w:ascii="宋体" w:eastAsia="宋体" w:hAnsi="宋体"/>
        </w:rPr>
        <w:instrText xml:space="preserve"> </w:instrText>
      </w:r>
      <w:r w:rsidRPr="007A119C">
        <w:rPr>
          <w:rFonts w:ascii="宋体" w:eastAsia="宋体" w:hAnsi="宋体"/>
        </w:rPr>
        <w:fldChar w:fldCharType="separate"/>
      </w:r>
      <w:r w:rsidRPr="007A119C">
        <w:rPr>
          <w:rFonts w:ascii="宋体" w:eastAsia="宋体" w:hAnsi="宋体"/>
          <w:noProof/>
        </w:rPr>
        <w:t>1</w:t>
      </w:r>
      <w:r w:rsidRPr="007A119C">
        <w:rPr>
          <w:rFonts w:ascii="宋体" w:eastAsia="宋体" w:hAnsi="宋体"/>
        </w:rPr>
        <w:fldChar w:fldCharType="end"/>
      </w:r>
      <w:r w:rsidRPr="007A119C">
        <w:rPr>
          <w:rFonts w:ascii="宋体" w:eastAsia="宋体" w:hAnsi="宋体"/>
        </w:rPr>
        <w:t>.</w:t>
      </w:r>
      <w:r w:rsidRPr="007A119C">
        <w:rPr>
          <w:rFonts w:ascii="宋体" w:eastAsia="宋体" w:hAnsi="宋体" w:hint="eastAsia"/>
        </w:rPr>
        <w:t>14</w:t>
      </w:r>
      <w:bookmarkEnd w:id="33"/>
      <w:r>
        <w:rPr>
          <w:rFonts w:ascii="宋体" w:eastAsia="宋体" w:hAnsi="宋体"/>
        </w:rPr>
        <w:t xml:space="preserve"> </w:t>
      </w:r>
      <w:r>
        <w:rPr>
          <w:rFonts w:ascii="宋体" w:eastAsia="宋体" w:hAnsi="宋体" w:hint="eastAsia"/>
        </w:rPr>
        <w:t>偶校验检错电路</w:t>
      </w:r>
    </w:p>
    <w:p w14:paraId="67A7B00A" w14:textId="77777777" w:rsidR="004A427B" w:rsidRDefault="00433F6F" w:rsidP="004A427B">
      <w:pPr>
        <w:pStyle w:val="30"/>
        <w:keepNext w:val="0"/>
        <w:keepLines w:val="0"/>
        <w:tabs>
          <w:tab w:val="left" w:pos="1080"/>
        </w:tabs>
        <w:spacing w:beforeLines="0" w:before="229" w:afterLines="0" w:after="229"/>
      </w:pPr>
      <w:r>
        <w:rPr>
          <w:rFonts w:hint="eastAsia"/>
        </w:rPr>
        <w:lastRenderedPageBreak/>
        <w:t>海明编码</w:t>
      </w:r>
    </w:p>
    <w:p w14:paraId="480685D3" w14:textId="7BC947E6" w:rsidR="002C799D" w:rsidRDefault="00433F6F" w:rsidP="00186C26">
      <w:pPr>
        <w:pStyle w:val="a3"/>
        <w:spacing w:line="300" w:lineRule="auto"/>
        <w:ind w:firstLine="480"/>
      </w:pPr>
      <w:bookmarkStart w:id="34" w:name="_Hlk503513490"/>
      <w:r>
        <w:rPr>
          <w:rFonts w:hint="eastAsia"/>
        </w:rPr>
        <w:t>要实现</w:t>
      </w:r>
      <w:r w:rsidR="002C729A">
        <w:rPr>
          <w:rFonts w:hint="eastAsia"/>
        </w:rPr>
        <w:t>输入</w:t>
      </w:r>
      <w:r>
        <w:rPr>
          <w:rFonts w:hint="eastAsia"/>
        </w:rPr>
        <w:t>16</w:t>
      </w:r>
      <w:r>
        <w:rPr>
          <w:rFonts w:hint="eastAsia"/>
        </w:rPr>
        <w:t>位</w:t>
      </w:r>
      <w:r w:rsidR="002C729A">
        <w:rPr>
          <w:rFonts w:hint="eastAsia"/>
        </w:rPr>
        <w:t>数据，输出</w:t>
      </w:r>
      <w:r w:rsidR="002C729A">
        <w:rPr>
          <w:rFonts w:hint="eastAsia"/>
        </w:rPr>
        <w:t>22</w:t>
      </w:r>
      <w:r w:rsidR="002C729A">
        <w:rPr>
          <w:rFonts w:hint="eastAsia"/>
        </w:rPr>
        <w:t>位</w:t>
      </w:r>
      <w:r w:rsidR="002C729A">
        <w:rPr>
          <w:rFonts w:hint="eastAsia"/>
        </w:rPr>
        <w:t>(</w:t>
      </w:r>
      <w:r w:rsidR="004D73EB">
        <w:rPr>
          <w:rFonts w:hint="eastAsia"/>
        </w:rPr>
        <w:t>数据位</w:t>
      </w:r>
      <w:r w:rsidR="002C729A">
        <w:t>+</w:t>
      </w:r>
      <w:r w:rsidR="002C729A">
        <w:rPr>
          <w:rFonts w:hint="eastAsia"/>
        </w:rPr>
        <w:t>校验</w:t>
      </w:r>
      <w:r w:rsidR="004D73EB">
        <w:rPr>
          <w:rFonts w:hint="eastAsia"/>
        </w:rPr>
        <w:t>位</w:t>
      </w:r>
      <w:r w:rsidR="002C729A">
        <w:t>)</w:t>
      </w:r>
      <w:r>
        <w:rPr>
          <w:rFonts w:hint="eastAsia"/>
        </w:rPr>
        <w:t>的</w:t>
      </w:r>
      <w:r w:rsidR="002C729A">
        <w:rPr>
          <w:rFonts w:hint="eastAsia"/>
        </w:rPr>
        <w:t>海明编码，</w:t>
      </w:r>
      <w:r w:rsidR="000433AB">
        <w:rPr>
          <w:rFonts w:hint="eastAsia"/>
        </w:rPr>
        <w:t>首先确认校验码的位置，要实</w:t>
      </w:r>
      <w:bookmarkEnd w:id="34"/>
      <w:r w:rsidR="000433AB">
        <w:rPr>
          <w:rFonts w:hint="eastAsia"/>
        </w:rPr>
        <w:t>现</w:t>
      </w:r>
      <w:r w:rsidR="000433AB">
        <w:rPr>
          <w:rFonts w:hint="eastAsia"/>
        </w:rPr>
        <w:t>2</w:t>
      </w:r>
      <w:r w:rsidR="000433AB">
        <w:rPr>
          <w:rFonts w:hint="eastAsia"/>
        </w:rPr>
        <w:t>位检错和</w:t>
      </w:r>
      <w:r w:rsidR="000433AB">
        <w:rPr>
          <w:rFonts w:hint="eastAsia"/>
        </w:rPr>
        <w:t>1</w:t>
      </w:r>
      <w:r w:rsidR="000433AB">
        <w:rPr>
          <w:rFonts w:hint="eastAsia"/>
        </w:rPr>
        <w:t>位纠错</w:t>
      </w:r>
      <w:r w:rsidR="005617E2">
        <w:rPr>
          <w:rFonts w:hint="eastAsia"/>
        </w:rPr>
        <w:t>，</w:t>
      </w:r>
      <w:r w:rsidR="002C799D">
        <w:rPr>
          <w:rFonts w:hint="eastAsia"/>
        </w:rPr>
        <w:t>具体设计</w:t>
      </w:r>
      <w:r w:rsidR="005617E2">
        <w:rPr>
          <w:rFonts w:hint="eastAsia"/>
        </w:rPr>
        <w:t>如</w:t>
      </w:r>
      <w:r w:rsidR="002C799D">
        <w:fldChar w:fldCharType="begin"/>
      </w:r>
      <w:r w:rsidR="002C799D">
        <w:instrText xml:space="preserve"> </w:instrText>
      </w:r>
      <w:r w:rsidR="002C799D">
        <w:rPr>
          <w:rFonts w:hint="eastAsia"/>
        </w:rPr>
        <w:instrText>REF _Ref503513035 \h</w:instrText>
      </w:r>
      <w:r w:rsidR="002C799D">
        <w:instrText xml:space="preserve"> </w:instrText>
      </w:r>
      <w:r w:rsidR="002C799D">
        <w:fldChar w:fldCharType="separate"/>
      </w:r>
      <w:r w:rsidR="002C799D" w:rsidRPr="002C799D">
        <w:rPr>
          <w:rFonts w:ascii="宋体" w:hAnsi="宋体" w:hint="eastAsia"/>
        </w:rPr>
        <w:t>表</w:t>
      </w:r>
      <w:r w:rsidR="002C799D" w:rsidRPr="002C799D">
        <w:rPr>
          <w:rFonts w:ascii="宋体" w:hAnsi="宋体"/>
          <w:noProof/>
        </w:rPr>
        <w:t>1</w:t>
      </w:r>
      <w:r w:rsidR="002C799D" w:rsidRPr="002C799D">
        <w:rPr>
          <w:rFonts w:ascii="宋体" w:hAnsi="宋体"/>
        </w:rPr>
        <w:noBreakHyphen/>
      </w:r>
      <w:r w:rsidR="002C799D" w:rsidRPr="002C799D">
        <w:rPr>
          <w:rFonts w:ascii="宋体" w:hAnsi="宋体"/>
          <w:noProof/>
        </w:rPr>
        <w:t>1</w:t>
      </w:r>
      <w:r w:rsidR="002C799D">
        <w:fldChar w:fldCharType="end"/>
      </w:r>
      <w:r w:rsidR="002C799D">
        <w:rPr>
          <w:rFonts w:hint="eastAsia"/>
        </w:rPr>
        <w:t>所示</w:t>
      </w:r>
    </w:p>
    <w:p w14:paraId="4B75F21B" w14:textId="5E1CEB02" w:rsidR="002C799D" w:rsidRPr="002C799D" w:rsidRDefault="002C799D" w:rsidP="00ED3366">
      <w:pPr>
        <w:pStyle w:val="aff1"/>
        <w:keepNext/>
        <w:spacing w:before="48" w:after="48"/>
        <w:rPr>
          <w:rFonts w:ascii="宋体" w:eastAsia="宋体" w:hAnsi="宋体"/>
        </w:rPr>
      </w:pPr>
      <w:bookmarkStart w:id="35" w:name="_Ref503513035"/>
      <w:r w:rsidRPr="002C799D">
        <w:rPr>
          <w:rFonts w:ascii="宋体" w:eastAsia="宋体" w:hAnsi="宋体" w:hint="eastAsia"/>
        </w:rPr>
        <w:t>表</w:t>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STYLEREF 1 \s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r w:rsidRPr="002C799D">
        <w:rPr>
          <w:rFonts w:ascii="Times New Roman" w:eastAsia="宋体" w:hAnsi="Times New Roman" w:cs="Times New Roman"/>
        </w:rPr>
        <w:noBreakHyphen/>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SEQ </w:instrText>
      </w:r>
      <w:r w:rsidRPr="002C799D">
        <w:rPr>
          <w:rFonts w:ascii="Times New Roman" w:eastAsia="宋体" w:hAnsi="Times New Roman" w:cs="Times New Roman"/>
        </w:rPr>
        <w:instrText>表</w:instrText>
      </w:r>
      <w:r w:rsidRPr="002C799D">
        <w:rPr>
          <w:rFonts w:ascii="Times New Roman" w:eastAsia="宋体" w:hAnsi="Times New Roman" w:cs="Times New Roman"/>
        </w:rPr>
        <w:instrText xml:space="preserve"> \* ARABIC \s 1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bookmarkEnd w:id="35"/>
    </w:p>
    <w:tbl>
      <w:tblPr>
        <w:tblStyle w:val="affd"/>
        <w:tblW w:w="0" w:type="auto"/>
        <w:jc w:val="center"/>
        <w:tblLook w:val="04A0" w:firstRow="1" w:lastRow="0" w:firstColumn="1" w:lastColumn="0" w:noHBand="0" w:noVBand="1"/>
      </w:tblPr>
      <w:tblGrid>
        <w:gridCol w:w="901"/>
        <w:gridCol w:w="901"/>
        <w:gridCol w:w="901"/>
        <w:gridCol w:w="901"/>
        <w:gridCol w:w="901"/>
        <w:gridCol w:w="901"/>
        <w:gridCol w:w="901"/>
        <w:gridCol w:w="901"/>
        <w:gridCol w:w="901"/>
      </w:tblGrid>
      <w:tr w:rsidR="002C799D" w14:paraId="110D5045" w14:textId="77777777" w:rsidTr="001E4642">
        <w:trPr>
          <w:jc w:val="center"/>
        </w:trPr>
        <w:tc>
          <w:tcPr>
            <w:tcW w:w="901" w:type="dxa"/>
          </w:tcPr>
          <w:p w14:paraId="42A93BB2" w14:textId="7DD0154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7163FB1F" w14:textId="507BA1AB"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1</w:t>
            </w:r>
          </w:p>
        </w:tc>
        <w:tc>
          <w:tcPr>
            <w:tcW w:w="901" w:type="dxa"/>
            <w:shd w:val="clear" w:color="auto" w:fill="D9E2F3" w:themeFill="accent1" w:themeFillTint="33"/>
          </w:tcPr>
          <w:p w14:paraId="23A5BDD6" w14:textId="757DCCC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2</w:t>
            </w:r>
          </w:p>
        </w:tc>
        <w:tc>
          <w:tcPr>
            <w:tcW w:w="901" w:type="dxa"/>
            <w:shd w:val="clear" w:color="auto" w:fill="D9E2F3" w:themeFill="accent1" w:themeFillTint="33"/>
          </w:tcPr>
          <w:p w14:paraId="28709209" w14:textId="7EA29E2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3</w:t>
            </w:r>
          </w:p>
        </w:tc>
        <w:tc>
          <w:tcPr>
            <w:tcW w:w="901" w:type="dxa"/>
            <w:shd w:val="clear" w:color="auto" w:fill="D9E2F3" w:themeFill="accent1" w:themeFillTint="33"/>
          </w:tcPr>
          <w:p w14:paraId="019F2E34" w14:textId="4DB7DD13"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4</w:t>
            </w:r>
          </w:p>
        </w:tc>
        <w:tc>
          <w:tcPr>
            <w:tcW w:w="901" w:type="dxa"/>
            <w:shd w:val="clear" w:color="auto" w:fill="D9E2F3" w:themeFill="accent1" w:themeFillTint="33"/>
          </w:tcPr>
          <w:p w14:paraId="52BC2694" w14:textId="485DE44A"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5</w:t>
            </w:r>
          </w:p>
        </w:tc>
        <w:tc>
          <w:tcPr>
            <w:tcW w:w="901" w:type="dxa"/>
            <w:shd w:val="clear" w:color="auto" w:fill="D9E2F3" w:themeFill="accent1" w:themeFillTint="33"/>
          </w:tcPr>
          <w:p w14:paraId="1720E39F" w14:textId="622A4876"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6</w:t>
            </w:r>
          </w:p>
        </w:tc>
        <w:tc>
          <w:tcPr>
            <w:tcW w:w="901" w:type="dxa"/>
            <w:shd w:val="clear" w:color="auto" w:fill="D9E2F3" w:themeFill="accent1" w:themeFillTint="33"/>
          </w:tcPr>
          <w:p w14:paraId="63C90042" w14:textId="1C9EDB0D"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7</w:t>
            </w:r>
          </w:p>
        </w:tc>
        <w:tc>
          <w:tcPr>
            <w:tcW w:w="901" w:type="dxa"/>
            <w:shd w:val="clear" w:color="auto" w:fill="D9E2F3" w:themeFill="accent1" w:themeFillTint="33"/>
          </w:tcPr>
          <w:p w14:paraId="311BD857" w14:textId="05174357"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8</w:t>
            </w:r>
          </w:p>
        </w:tc>
      </w:tr>
      <w:tr w:rsidR="002C799D" w14:paraId="4F559655" w14:textId="77777777" w:rsidTr="00ED3366">
        <w:trPr>
          <w:jc w:val="center"/>
        </w:trPr>
        <w:tc>
          <w:tcPr>
            <w:tcW w:w="901" w:type="dxa"/>
          </w:tcPr>
          <w:p w14:paraId="46CD2076" w14:textId="789EF7C8" w:rsidR="002C799D" w:rsidRDefault="002C799D" w:rsidP="00ED3366">
            <w:pPr>
              <w:pStyle w:val="a3"/>
              <w:spacing w:line="300" w:lineRule="auto"/>
              <w:ind w:firstLineChars="0" w:firstLine="0"/>
              <w:jc w:val="center"/>
            </w:pPr>
            <w:r>
              <w:rPr>
                <w:rFonts w:hint="eastAsia"/>
              </w:rPr>
              <w:t>内容</w:t>
            </w:r>
          </w:p>
        </w:tc>
        <w:tc>
          <w:tcPr>
            <w:tcW w:w="901" w:type="dxa"/>
          </w:tcPr>
          <w:p w14:paraId="46632DF3" w14:textId="45A99AA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1</w:t>
            </w:r>
          </w:p>
        </w:tc>
        <w:tc>
          <w:tcPr>
            <w:tcW w:w="901" w:type="dxa"/>
          </w:tcPr>
          <w:p w14:paraId="65E6B05F" w14:textId="0456C48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2</w:t>
            </w:r>
          </w:p>
        </w:tc>
        <w:tc>
          <w:tcPr>
            <w:tcW w:w="901" w:type="dxa"/>
          </w:tcPr>
          <w:p w14:paraId="5E091855" w14:textId="214E3EEE"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w:t>
            </w:r>
          </w:p>
        </w:tc>
        <w:tc>
          <w:tcPr>
            <w:tcW w:w="901" w:type="dxa"/>
          </w:tcPr>
          <w:p w14:paraId="1DF75D55" w14:textId="6A7DD0D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3</w:t>
            </w:r>
          </w:p>
        </w:tc>
        <w:tc>
          <w:tcPr>
            <w:tcW w:w="901" w:type="dxa"/>
          </w:tcPr>
          <w:p w14:paraId="35C4414C" w14:textId="38AD7D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2</w:t>
            </w:r>
          </w:p>
        </w:tc>
        <w:tc>
          <w:tcPr>
            <w:tcW w:w="901" w:type="dxa"/>
          </w:tcPr>
          <w:p w14:paraId="4509DC06" w14:textId="6E8A3245"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3</w:t>
            </w:r>
          </w:p>
        </w:tc>
        <w:tc>
          <w:tcPr>
            <w:tcW w:w="901" w:type="dxa"/>
          </w:tcPr>
          <w:p w14:paraId="264A9CBC" w14:textId="4CD9242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4</w:t>
            </w:r>
          </w:p>
        </w:tc>
        <w:tc>
          <w:tcPr>
            <w:tcW w:w="901" w:type="dxa"/>
          </w:tcPr>
          <w:p w14:paraId="176BA7E0" w14:textId="1102DF4F"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4</w:t>
            </w:r>
          </w:p>
        </w:tc>
      </w:tr>
      <w:tr w:rsidR="002C799D" w14:paraId="4AB0CC77" w14:textId="77777777" w:rsidTr="001E4642">
        <w:trPr>
          <w:jc w:val="center"/>
        </w:trPr>
        <w:tc>
          <w:tcPr>
            <w:tcW w:w="901" w:type="dxa"/>
          </w:tcPr>
          <w:p w14:paraId="67C36518" w14:textId="7777777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E0A383D" w14:textId="67A72DC6"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9</w:t>
            </w:r>
          </w:p>
        </w:tc>
        <w:tc>
          <w:tcPr>
            <w:tcW w:w="901" w:type="dxa"/>
            <w:shd w:val="clear" w:color="auto" w:fill="D9E2F3" w:themeFill="accent1" w:themeFillTint="33"/>
          </w:tcPr>
          <w:p w14:paraId="791C52ED" w14:textId="3AB9C42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10</w:t>
            </w:r>
          </w:p>
        </w:tc>
        <w:tc>
          <w:tcPr>
            <w:tcW w:w="901" w:type="dxa"/>
            <w:shd w:val="clear" w:color="auto" w:fill="D9E2F3" w:themeFill="accent1" w:themeFillTint="33"/>
          </w:tcPr>
          <w:p w14:paraId="4EA634F9" w14:textId="1B8B42BD"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11</w:t>
            </w:r>
          </w:p>
        </w:tc>
        <w:tc>
          <w:tcPr>
            <w:tcW w:w="901" w:type="dxa"/>
            <w:shd w:val="clear" w:color="auto" w:fill="D9E2F3" w:themeFill="accent1" w:themeFillTint="33"/>
          </w:tcPr>
          <w:p w14:paraId="594B1D6E" w14:textId="3E7A2A77"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12</w:t>
            </w:r>
          </w:p>
        </w:tc>
        <w:tc>
          <w:tcPr>
            <w:tcW w:w="901" w:type="dxa"/>
            <w:shd w:val="clear" w:color="auto" w:fill="D9E2F3" w:themeFill="accent1" w:themeFillTint="33"/>
          </w:tcPr>
          <w:p w14:paraId="31B4F129" w14:textId="12236C0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13</w:t>
            </w:r>
          </w:p>
        </w:tc>
        <w:tc>
          <w:tcPr>
            <w:tcW w:w="901" w:type="dxa"/>
            <w:shd w:val="clear" w:color="auto" w:fill="D9E2F3" w:themeFill="accent1" w:themeFillTint="33"/>
          </w:tcPr>
          <w:p w14:paraId="05947077" w14:textId="42F0DF3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14</w:t>
            </w:r>
          </w:p>
        </w:tc>
        <w:tc>
          <w:tcPr>
            <w:tcW w:w="901" w:type="dxa"/>
            <w:shd w:val="clear" w:color="auto" w:fill="D9E2F3" w:themeFill="accent1" w:themeFillTint="33"/>
          </w:tcPr>
          <w:p w14:paraId="2AAB2C0C" w14:textId="276F92E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15</w:t>
            </w:r>
          </w:p>
        </w:tc>
        <w:tc>
          <w:tcPr>
            <w:tcW w:w="901" w:type="dxa"/>
            <w:shd w:val="clear" w:color="auto" w:fill="D9E2F3" w:themeFill="accent1" w:themeFillTint="33"/>
          </w:tcPr>
          <w:p w14:paraId="03C57F49" w14:textId="318EE1EC"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16</w:t>
            </w:r>
          </w:p>
        </w:tc>
      </w:tr>
      <w:tr w:rsidR="002C799D" w14:paraId="0034B1BA" w14:textId="77777777" w:rsidTr="00ED3366">
        <w:trPr>
          <w:jc w:val="center"/>
        </w:trPr>
        <w:tc>
          <w:tcPr>
            <w:tcW w:w="901" w:type="dxa"/>
          </w:tcPr>
          <w:p w14:paraId="7BA0CCDD" w14:textId="77777777" w:rsidR="002C799D" w:rsidRDefault="002C799D" w:rsidP="00ED3366">
            <w:pPr>
              <w:pStyle w:val="a3"/>
              <w:spacing w:line="300" w:lineRule="auto"/>
              <w:ind w:firstLineChars="0" w:firstLine="0"/>
              <w:jc w:val="center"/>
            </w:pPr>
            <w:r>
              <w:rPr>
                <w:rFonts w:hint="eastAsia"/>
              </w:rPr>
              <w:t>内容</w:t>
            </w:r>
          </w:p>
        </w:tc>
        <w:tc>
          <w:tcPr>
            <w:tcW w:w="901" w:type="dxa"/>
          </w:tcPr>
          <w:p w14:paraId="62E0401B" w14:textId="31C03208"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5</w:t>
            </w:r>
          </w:p>
        </w:tc>
        <w:tc>
          <w:tcPr>
            <w:tcW w:w="901" w:type="dxa"/>
          </w:tcPr>
          <w:p w14:paraId="50083588" w14:textId="1CD1DC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6</w:t>
            </w:r>
          </w:p>
        </w:tc>
        <w:tc>
          <w:tcPr>
            <w:tcW w:w="901" w:type="dxa"/>
          </w:tcPr>
          <w:p w14:paraId="65FA878F" w14:textId="07000DF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7</w:t>
            </w:r>
          </w:p>
        </w:tc>
        <w:tc>
          <w:tcPr>
            <w:tcW w:w="901" w:type="dxa"/>
          </w:tcPr>
          <w:p w14:paraId="572F5B07" w14:textId="444AED9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8</w:t>
            </w:r>
          </w:p>
        </w:tc>
        <w:tc>
          <w:tcPr>
            <w:tcW w:w="901" w:type="dxa"/>
          </w:tcPr>
          <w:p w14:paraId="4EC412D4" w14:textId="5F03262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9</w:t>
            </w:r>
          </w:p>
        </w:tc>
        <w:tc>
          <w:tcPr>
            <w:tcW w:w="901" w:type="dxa"/>
          </w:tcPr>
          <w:p w14:paraId="53132F73" w14:textId="4FDB790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10</w:t>
            </w:r>
          </w:p>
        </w:tc>
        <w:tc>
          <w:tcPr>
            <w:tcW w:w="901" w:type="dxa"/>
          </w:tcPr>
          <w:p w14:paraId="22101FDA" w14:textId="48D46B59"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11</w:t>
            </w:r>
          </w:p>
        </w:tc>
        <w:tc>
          <w:tcPr>
            <w:tcW w:w="901" w:type="dxa"/>
          </w:tcPr>
          <w:p w14:paraId="5FA2B633" w14:textId="1BA6C4AE" w:rsidR="002C799D" w:rsidRPr="002C799D" w:rsidRDefault="00131E1B" w:rsidP="00ED3366">
            <w:pPr>
              <w:pStyle w:val="a3"/>
              <w:keepNext/>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5</w:t>
            </w:r>
          </w:p>
        </w:tc>
      </w:tr>
      <w:tr w:rsidR="00ED3366" w14:paraId="3CF22A50" w14:textId="77777777" w:rsidTr="001E4642">
        <w:trPr>
          <w:jc w:val="center"/>
        </w:trPr>
        <w:tc>
          <w:tcPr>
            <w:tcW w:w="901" w:type="dxa"/>
          </w:tcPr>
          <w:p w14:paraId="030E02A4" w14:textId="1E4270E0" w:rsidR="00ED3366" w:rsidRDefault="00ED3366"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B87F7EA" w14:textId="04149487"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17</w:t>
            </w:r>
          </w:p>
        </w:tc>
        <w:tc>
          <w:tcPr>
            <w:tcW w:w="901" w:type="dxa"/>
            <w:shd w:val="clear" w:color="auto" w:fill="D9E2F3" w:themeFill="accent1" w:themeFillTint="33"/>
          </w:tcPr>
          <w:p w14:paraId="3A3E978A" w14:textId="17076249" w:rsidR="00ED3366" w:rsidRPr="002C799D" w:rsidRDefault="00ED3366" w:rsidP="00ED3366">
            <w:pPr>
              <w:pStyle w:val="a3"/>
              <w:spacing w:line="300" w:lineRule="auto"/>
              <w:ind w:firstLineChars="0" w:firstLine="0"/>
              <w:jc w:val="center"/>
            </w:pPr>
            <w:r>
              <w:rPr>
                <w:rFonts w:ascii="Times New Roman" w:hAnsi="Times New Roman" w:hint="eastAsia"/>
              </w:rPr>
              <w:t>18</w:t>
            </w:r>
          </w:p>
        </w:tc>
        <w:tc>
          <w:tcPr>
            <w:tcW w:w="901" w:type="dxa"/>
            <w:shd w:val="clear" w:color="auto" w:fill="D9E2F3" w:themeFill="accent1" w:themeFillTint="33"/>
          </w:tcPr>
          <w:p w14:paraId="0E485736" w14:textId="26F42EA7" w:rsidR="00ED3366" w:rsidRPr="002C799D" w:rsidRDefault="00ED3366" w:rsidP="00ED3366">
            <w:pPr>
              <w:pStyle w:val="a3"/>
              <w:spacing w:line="300" w:lineRule="auto"/>
              <w:ind w:firstLineChars="0" w:firstLine="0"/>
              <w:jc w:val="center"/>
            </w:pPr>
            <w:r>
              <w:rPr>
                <w:rFonts w:ascii="Times New Roman" w:hAnsi="Times New Roman" w:hint="eastAsia"/>
              </w:rPr>
              <w:t>19</w:t>
            </w:r>
          </w:p>
        </w:tc>
        <w:tc>
          <w:tcPr>
            <w:tcW w:w="901" w:type="dxa"/>
            <w:shd w:val="clear" w:color="auto" w:fill="D9E2F3" w:themeFill="accent1" w:themeFillTint="33"/>
          </w:tcPr>
          <w:p w14:paraId="08467070" w14:textId="00C3E8CD"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20</w:t>
            </w:r>
          </w:p>
        </w:tc>
        <w:tc>
          <w:tcPr>
            <w:tcW w:w="901" w:type="dxa"/>
            <w:shd w:val="clear" w:color="auto" w:fill="D9E2F3" w:themeFill="accent1" w:themeFillTint="33"/>
          </w:tcPr>
          <w:p w14:paraId="1154268C" w14:textId="27135590"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21</w:t>
            </w:r>
          </w:p>
        </w:tc>
        <w:tc>
          <w:tcPr>
            <w:tcW w:w="901" w:type="dxa"/>
            <w:shd w:val="clear" w:color="auto" w:fill="D9E2F3" w:themeFill="accent1" w:themeFillTint="33"/>
          </w:tcPr>
          <w:p w14:paraId="645782A1" w14:textId="68776C22"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22</w:t>
            </w:r>
          </w:p>
        </w:tc>
        <w:tc>
          <w:tcPr>
            <w:tcW w:w="901" w:type="dxa"/>
            <w:shd w:val="clear" w:color="auto" w:fill="D9E2F3" w:themeFill="accent1" w:themeFillTint="33"/>
          </w:tcPr>
          <w:p w14:paraId="0C3B360E" w14:textId="720C6FFD" w:rsidR="00ED3366" w:rsidRPr="002C799D" w:rsidRDefault="00ED3366" w:rsidP="00ED3366">
            <w:pPr>
              <w:pStyle w:val="a3"/>
              <w:spacing w:line="300" w:lineRule="auto"/>
              <w:ind w:firstLineChars="0" w:firstLine="0"/>
              <w:jc w:val="center"/>
            </w:pPr>
          </w:p>
        </w:tc>
        <w:tc>
          <w:tcPr>
            <w:tcW w:w="901" w:type="dxa"/>
            <w:shd w:val="clear" w:color="auto" w:fill="D9E2F3" w:themeFill="accent1" w:themeFillTint="33"/>
          </w:tcPr>
          <w:p w14:paraId="56956936" w14:textId="4AE79590" w:rsidR="00ED3366" w:rsidRPr="002C799D" w:rsidRDefault="00ED3366" w:rsidP="00ED3366">
            <w:pPr>
              <w:pStyle w:val="a3"/>
              <w:keepNext/>
              <w:spacing w:line="300" w:lineRule="auto"/>
              <w:ind w:firstLineChars="0" w:firstLine="0"/>
              <w:jc w:val="center"/>
            </w:pPr>
          </w:p>
        </w:tc>
      </w:tr>
      <w:tr w:rsidR="00ED3366" w14:paraId="6AD9CA7A" w14:textId="77777777" w:rsidTr="00ED3366">
        <w:trPr>
          <w:jc w:val="center"/>
        </w:trPr>
        <w:tc>
          <w:tcPr>
            <w:tcW w:w="901" w:type="dxa"/>
          </w:tcPr>
          <w:p w14:paraId="402F0529" w14:textId="40398A4E" w:rsidR="00ED3366" w:rsidRDefault="00ED3366" w:rsidP="00ED3366">
            <w:pPr>
              <w:pStyle w:val="a3"/>
              <w:spacing w:line="300" w:lineRule="auto"/>
              <w:ind w:firstLineChars="0" w:firstLine="0"/>
              <w:jc w:val="center"/>
            </w:pPr>
            <w:r>
              <w:rPr>
                <w:rFonts w:hint="eastAsia"/>
              </w:rPr>
              <w:t>内容</w:t>
            </w:r>
          </w:p>
        </w:tc>
        <w:tc>
          <w:tcPr>
            <w:tcW w:w="901" w:type="dxa"/>
          </w:tcPr>
          <w:p w14:paraId="66E5CD42" w14:textId="73DC0959"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D12</w:t>
            </w:r>
          </w:p>
        </w:tc>
        <w:tc>
          <w:tcPr>
            <w:tcW w:w="901" w:type="dxa"/>
          </w:tcPr>
          <w:p w14:paraId="1900553D" w14:textId="19E2CB7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D13</w:t>
            </w:r>
          </w:p>
        </w:tc>
        <w:tc>
          <w:tcPr>
            <w:tcW w:w="901" w:type="dxa"/>
          </w:tcPr>
          <w:p w14:paraId="3CD2CD18" w14:textId="34220A16"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D14</w:t>
            </w:r>
          </w:p>
        </w:tc>
        <w:tc>
          <w:tcPr>
            <w:tcW w:w="901" w:type="dxa"/>
          </w:tcPr>
          <w:p w14:paraId="7E12D394" w14:textId="61CC81B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D15</w:t>
            </w:r>
          </w:p>
        </w:tc>
        <w:tc>
          <w:tcPr>
            <w:tcW w:w="901" w:type="dxa"/>
          </w:tcPr>
          <w:p w14:paraId="334BC802" w14:textId="72F7DA95"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D16</w:t>
            </w:r>
          </w:p>
        </w:tc>
        <w:tc>
          <w:tcPr>
            <w:tcW w:w="901" w:type="dxa"/>
          </w:tcPr>
          <w:p w14:paraId="7D44B649" w14:textId="59AED530"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P6</w:t>
            </w:r>
          </w:p>
        </w:tc>
        <w:tc>
          <w:tcPr>
            <w:tcW w:w="901" w:type="dxa"/>
          </w:tcPr>
          <w:p w14:paraId="50120C40" w14:textId="77777777" w:rsidR="00ED3366" w:rsidRDefault="00ED3366" w:rsidP="00ED3366">
            <w:pPr>
              <w:pStyle w:val="a3"/>
              <w:spacing w:line="300" w:lineRule="auto"/>
              <w:ind w:firstLineChars="0" w:firstLine="0"/>
              <w:jc w:val="center"/>
            </w:pPr>
          </w:p>
        </w:tc>
        <w:tc>
          <w:tcPr>
            <w:tcW w:w="901" w:type="dxa"/>
          </w:tcPr>
          <w:p w14:paraId="5F6CC54B" w14:textId="77777777" w:rsidR="00ED3366" w:rsidRDefault="00ED3366" w:rsidP="00ED3366">
            <w:pPr>
              <w:pStyle w:val="a3"/>
              <w:keepNext/>
              <w:spacing w:line="300" w:lineRule="auto"/>
              <w:ind w:firstLineChars="0" w:firstLine="0"/>
              <w:jc w:val="center"/>
            </w:pPr>
          </w:p>
        </w:tc>
      </w:tr>
    </w:tbl>
    <w:p w14:paraId="4CE55404" w14:textId="77777777" w:rsidR="00364F80" w:rsidRDefault="00364F80" w:rsidP="00364F80">
      <w:pPr>
        <w:pStyle w:val="a3"/>
        <w:ind w:firstLine="480"/>
      </w:pPr>
    </w:p>
    <w:p w14:paraId="0FDFFEE2" w14:textId="6C9B694D" w:rsidR="00364F80" w:rsidRDefault="00D94B20" w:rsidP="00186C26">
      <w:pPr>
        <w:pStyle w:val="a3"/>
        <w:spacing w:line="300" w:lineRule="auto"/>
        <w:ind w:firstLine="480"/>
        <w:rPr>
          <w:rFonts w:cs="+mn-cs"/>
          <w:bCs/>
          <w:color w:val="000000"/>
          <w:kern w:val="24"/>
          <w:szCs w:val="44"/>
        </w:rPr>
      </w:pPr>
      <w:r>
        <w:rPr>
          <w:rFonts w:hint="eastAsia"/>
        </w:rPr>
        <w:t>采用偶校验方式进行校验，校验位</w:t>
      </w:r>
      <w:r>
        <w:rPr>
          <w:rFonts w:hint="eastAsia"/>
        </w:rPr>
        <w:t>P1</w:t>
      </w:r>
      <w:r w:rsidR="00215226">
        <w:rPr>
          <w:rFonts w:hint="eastAsia"/>
        </w:rPr>
        <w:t>=</w:t>
      </w:r>
      <w:r w:rsidR="00215226">
        <w:rPr>
          <w:rFonts w:cs="+mn-cs"/>
          <w:bCs/>
          <w:color w:val="000000"/>
          <w:kern w:val="24"/>
          <w:szCs w:val="44"/>
        </w:rPr>
        <w:t>D</w:t>
      </w:r>
      <w:r w:rsidR="00215226" w:rsidRPr="00215226">
        <w:rPr>
          <w:rFonts w:cs="+mn-cs"/>
          <w:bCs/>
          <w:color w:val="000000"/>
          <w:kern w:val="24"/>
          <w:szCs w:val="44"/>
        </w:rPr>
        <w:t>1</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 xml:space="preserve">2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 xml:space="preserve">D5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D7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D9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D11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D12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D16</w:t>
      </w:r>
      <w:r w:rsidR="00215226">
        <w:rPr>
          <w:rFonts w:cs="+mn-cs" w:hint="eastAsia"/>
          <w:bCs/>
          <w:color w:val="000000"/>
          <w:kern w:val="24"/>
          <w:szCs w:val="44"/>
        </w:rPr>
        <w:t>，校验位</w:t>
      </w:r>
      <w:r w:rsidR="00215226">
        <w:rPr>
          <w:rFonts w:cs="+mn-cs" w:hint="eastAsia"/>
          <w:bCs/>
          <w:color w:val="000000"/>
          <w:kern w:val="24"/>
          <w:szCs w:val="44"/>
        </w:rPr>
        <w:t>P</w:t>
      </w:r>
      <w:r w:rsidR="00215226">
        <w:rPr>
          <w:rFonts w:cs="+mn-cs"/>
          <w:bCs/>
          <w:color w:val="000000"/>
          <w:kern w:val="24"/>
          <w:szCs w:val="44"/>
        </w:rPr>
        <w:t>6</w:t>
      </w:r>
      <w:r w:rsidR="00215226">
        <w:rPr>
          <w:rFonts w:cs="+mn-cs" w:hint="eastAsia"/>
          <w:bCs/>
          <w:color w:val="000000"/>
          <w:kern w:val="24"/>
          <w:szCs w:val="44"/>
        </w:rPr>
        <w:t>为</w:t>
      </w:r>
      <w:r w:rsidR="00215226">
        <w:rPr>
          <w:rFonts w:cs="+mn-cs" w:hint="eastAsia"/>
          <w:bCs/>
          <w:color w:val="000000"/>
          <w:kern w:val="24"/>
          <w:szCs w:val="44"/>
        </w:rPr>
        <w:t>P</w:t>
      </w:r>
      <w:r w:rsidR="00215226">
        <w:rPr>
          <w:rFonts w:cs="+mn-cs"/>
          <w:bCs/>
          <w:color w:val="000000"/>
          <w:kern w:val="24"/>
          <w:szCs w:val="44"/>
        </w:rPr>
        <w:t>1-P5</w:t>
      </w:r>
      <w:r w:rsidR="00215226">
        <w:rPr>
          <w:rFonts w:cs="+mn-cs" w:hint="eastAsia"/>
          <w:bCs/>
          <w:color w:val="000000"/>
          <w:kern w:val="24"/>
          <w:szCs w:val="44"/>
        </w:rPr>
        <w:t>所有校验位加上所有数据位进行的偶校验结果</w:t>
      </w:r>
      <w:r w:rsidR="00A0317E">
        <w:rPr>
          <w:rFonts w:cs="+mn-cs" w:hint="eastAsia"/>
          <w:bCs/>
          <w:color w:val="000000"/>
          <w:kern w:val="24"/>
          <w:szCs w:val="44"/>
        </w:rPr>
        <w:t>，具体电路如</w:t>
      </w:r>
      <w:r w:rsidR="00A0317E">
        <w:rPr>
          <w:rFonts w:cs="+mn-cs"/>
          <w:bCs/>
          <w:color w:val="000000"/>
          <w:kern w:val="24"/>
          <w:szCs w:val="44"/>
        </w:rPr>
        <w:fldChar w:fldCharType="begin"/>
      </w:r>
      <w:r w:rsidR="00A0317E">
        <w:rPr>
          <w:rFonts w:cs="+mn-cs"/>
          <w:bCs/>
          <w:color w:val="000000"/>
          <w:kern w:val="24"/>
          <w:szCs w:val="44"/>
        </w:rPr>
        <w:instrText xml:space="preserve"> </w:instrText>
      </w:r>
      <w:r w:rsidR="00A0317E">
        <w:rPr>
          <w:rFonts w:cs="+mn-cs" w:hint="eastAsia"/>
          <w:bCs/>
          <w:color w:val="000000"/>
          <w:kern w:val="24"/>
          <w:szCs w:val="44"/>
        </w:rPr>
        <w:instrText>REF _Ref503514383 \h</w:instrText>
      </w:r>
      <w:r w:rsidR="00A0317E">
        <w:rPr>
          <w:rFonts w:cs="+mn-cs"/>
          <w:bCs/>
          <w:color w:val="000000"/>
          <w:kern w:val="24"/>
          <w:szCs w:val="44"/>
        </w:rPr>
        <w:instrText xml:space="preserve"> </w:instrText>
      </w:r>
      <w:r w:rsidR="00A0317E">
        <w:rPr>
          <w:rFonts w:cs="+mn-cs"/>
          <w:bCs/>
          <w:color w:val="000000"/>
          <w:kern w:val="24"/>
          <w:szCs w:val="44"/>
        </w:rPr>
      </w:r>
      <w:r w:rsidR="00A0317E">
        <w:rPr>
          <w:rFonts w:cs="+mn-cs"/>
          <w:bCs/>
          <w:color w:val="000000"/>
          <w:kern w:val="24"/>
          <w:szCs w:val="44"/>
        </w:rPr>
        <w:fldChar w:fldCharType="separate"/>
      </w:r>
      <w:r w:rsidR="00A0317E" w:rsidRPr="00A0317E">
        <w:rPr>
          <w:rFonts w:ascii="宋体" w:hAnsi="宋体" w:hint="eastAsia"/>
        </w:rPr>
        <w:t>图1</w:t>
      </w:r>
      <w:r w:rsidR="00A0317E" w:rsidRPr="00A0317E">
        <w:rPr>
          <w:rFonts w:ascii="宋体" w:hAnsi="宋体"/>
        </w:rPr>
        <w:t>.</w:t>
      </w:r>
      <w:r w:rsidR="00A0317E" w:rsidRPr="00A0317E">
        <w:rPr>
          <w:rFonts w:ascii="宋体" w:hAnsi="宋体"/>
          <w:noProof/>
        </w:rPr>
        <w:t>1</w:t>
      </w:r>
      <w:r w:rsidR="007060F9">
        <w:rPr>
          <w:rFonts w:ascii="宋体" w:hAnsi="宋体" w:hint="eastAsia"/>
          <w:noProof/>
        </w:rPr>
        <w:t>5</w:t>
      </w:r>
      <w:r w:rsidR="00A0317E">
        <w:rPr>
          <w:rFonts w:cs="+mn-cs"/>
          <w:bCs/>
          <w:color w:val="000000"/>
          <w:kern w:val="24"/>
          <w:szCs w:val="44"/>
        </w:rPr>
        <w:fldChar w:fldCharType="end"/>
      </w:r>
      <w:r w:rsidR="00A0317E">
        <w:rPr>
          <w:rFonts w:cs="+mn-cs" w:hint="eastAsia"/>
          <w:bCs/>
          <w:color w:val="000000"/>
          <w:kern w:val="24"/>
          <w:szCs w:val="44"/>
        </w:rPr>
        <w:t>所示。</w:t>
      </w:r>
    </w:p>
    <w:p w14:paraId="2644017D" w14:textId="77777777" w:rsidR="00A0317E" w:rsidRDefault="00A0317E" w:rsidP="00364F80">
      <w:pPr>
        <w:pStyle w:val="a3"/>
        <w:ind w:firstLine="480"/>
        <w:rPr>
          <w:noProof/>
        </w:rPr>
      </w:pPr>
    </w:p>
    <w:p w14:paraId="32A0DDC7" w14:textId="77777777" w:rsidR="00A0317E" w:rsidRDefault="00A0317E" w:rsidP="00A0317E">
      <w:pPr>
        <w:pStyle w:val="a3"/>
        <w:keepNext/>
        <w:ind w:firstLine="480"/>
        <w:jc w:val="center"/>
      </w:pPr>
      <w:r>
        <w:rPr>
          <w:rFonts w:hint="eastAsia"/>
          <w:noProof/>
        </w:rPr>
        <w:drawing>
          <wp:inline distT="0" distB="0" distL="0" distR="0" wp14:anchorId="3E282F27" wp14:editId="7FF3D1A4">
            <wp:extent cx="4083202" cy="5292922"/>
            <wp:effectExtent l="0" t="0" r="0" b="3175"/>
            <wp:docPr id="1" name="图片 1" descr="Logisim: ◇海明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06119.tmp"/>
                    <pic:cNvPicPr/>
                  </pic:nvPicPr>
                  <pic:blipFill rotWithShape="1">
                    <a:blip r:embed="rId35">
                      <a:extLst>
                        <a:ext uri="{28A0092B-C50C-407E-A947-70E740481C1C}">
                          <a14:useLocalDpi xmlns:a14="http://schemas.microsoft.com/office/drawing/2010/main" val="0"/>
                        </a:ext>
                      </a:extLst>
                    </a:blip>
                    <a:srcRect l="24564" t="9298" r="30247" b="7034"/>
                    <a:stretch/>
                  </pic:blipFill>
                  <pic:spPr bwMode="auto">
                    <a:xfrm>
                      <a:off x="0" y="0"/>
                      <a:ext cx="4112404" cy="5330776"/>
                    </a:xfrm>
                    <a:prstGeom prst="rect">
                      <a:avLst/>
                    </a:prstGeom>
                    <a:ln>
                      <a:noFill/>
                    </a:ln>
                    <a:extLst>
                      <a:ext uri="{53640926-AAD7-44D8-BBD7-CCE9431645EC}">
                        <a14:shadowObscured xmlns:a14="http://schemas.microsoft.com/office/drawing/2010/main"/>
                      </a:ext>
                    </a:extLst>
                  </pic:spPr>
                </pic:pic>
              </a:graphicData>
            </a:graphic>
          </wp:inline>
        </w:drawing>
      </w:r>
    </w:p>
    <w:p w14:paraId="5156E4BF" w14:textId="2F6D8BA4" w:rsidR="00A0317E" w:rsidRPr="00A0317E" w:rsidRDefault="00A0317E" w:rsidP="00A0317E">
      <w:pPr>
        <w:pStyle w:val="aff1"/>
        <w:spacing w:before="48" w:after="48"/>
        <w:rPr>
          <w:rFonts w:ascii="宋体" w:eastAsia="宋体" w:hAnsi="宋体"/>
        </w:rPr>
      </w:pPr>
      <w:bookmarkStart w:id="36" w:name="_Ref503514383"/>
      <w:r w:rsidRPr="00A0317E">
        <w:rPr>
          <w:rFonts w:ascii="宋体" w:eastAsia="宋体" w:hAnsi="宋体" w:hint="eastAsia"/>
        </w:rPr>
        <w:t>图</w:t>
      </w:r>
      <w:r w:rsidR="00A163DB">
        <w:rPr>
          <w:rFonts w:ascii="宋体" w:eastAsia="宋体" w:hAnsi="宋体"/>
        </w:rPr>
        <w:fldChar w:fldCharType="begin"/>
      </w:r>
      <w:r w:rsidR="00A163DB">
        <w:rPr>
          <w:rFonts w:ascii="宋体" w:eastAsia="宋体" w:hAnsi="宋体"/>
        </w:rPr>
        <w:instrText xml:space="preserve"> STYLEREF 1 \s </w:instrText>
      </w:r>
      <w:r w:rsidR="00A163DB">
        <w:rPr>
          <w:rFonts w:ascii="宋体" w:eastAsia="宋体" w:hAnsi="宋体"/>
        </w:rPr>
        <w:fldChar w:fldCharType="separate"/>
      </w:r>
      <w:r w:rsidR="00A163DB">
        <w:rPr>
          <w:rFonts w:ascii="宋体" w:eastAsia="宋体" w:hAnsi="宋体"/>
          <w:noProof/>
        </w:rPr>
        <w:t>1</w:t>
      </w:r>
      <w:r w:rsidR="00A163DB">
        <w:rPr>
          <w:rFonts w:ascii="宋体" w:eastAsia="宋体" w:hAnsi="宋体"/>
        </w:rPr>
        <w:fldChar w:fldCharType="end"/>
      </w:r>
      <w:r w:rsidR="00A163DB">
        <w:rPr>
          <w:rFonts w:ascii="宋体" w:eastAsia="宋体" w:hAnsi="宋体"/>
        </w:rPr>
        <w:t>.</w:t>
      </w:r>
      <w:r w:rsidR="005D2492">
        <w:rPr>
          <w:rFonts w:ascii="宋体" w:eastAsia="宋体" w:hAnsi="宋体" w:hint="eastAsia"/>
        </w:rPr>
        <w:t>1</w:t>
      </w:r>
      <w:r w:rsidR="007060F9">
        <w:rPr>
          <w:rFonts w:ascii="宋体" w:eastAsia="宋体" w:hAnsi="宋体" w:hint="eastAsia"/>
        </w:rPr>
        <w:t>5</w:t>
      </w:r>
      <w:r w:rsidRPr="00A0317E">
        <w:rPr>
          <w:rFonts w:ascii="宋体" w:eastAsia="宋体" w:hAnsi="宋体"/>
        </w:rPr>
        <w:t xml:space="preserve"> </w:t>
      </w:r>
      <w:r w:rsidRPr="00A0317E">
        <w:rPr>
          <w:rFonts w:ascii="宋体" w:eastAsia="宋体" w:hAnsi="宋体" w:hint="eastAsia"/>
        </w:rPr>
        <w:t>海明编码电路</w:t>
      </w:r>
      <w:bookmarkEnd w:id="36"/>
    </w:p>
    <w:p w14:paraId="1DA92053" w14:textId="6ACDB607" w:rsidR="00C87B57" w:rsidRDefault="00C87B57" w:rsidP="00C87B57">
      <w:pPr>
        <w:pStyle w:val="30"/>
        <w:keepNext w:val="0"/>
        <w:keepLines w:val="0"/>
        <w:tabs>
          <w:tab w:val="left" w:pos="1080"/>
        </w:tabs>
        <w:spacing w:beforeLines="0" w:before="229" w:afterLines="0" w:after="229"/>
      </w:pPr>
      <w:r>
        <w:rPr>
          <w:rFonts w:hint="eastAsia"/>
        </w:rPr>
        <w:lastRenderedPageBreak/>
        <w:t>海明解码</w:t>
      </w:r>
    </w:p>
    <w:p w14:paraId="770137EC" w14:textId="3F5E4A3A" w:rsidR="003D0D72" w:rsidRDefault="003D0D72" w:rsidP="00186C26">
      <w:pPr>
        <w:pStyle w:val="a3"/>
        <w:spacing w:line="300" w:lineRule="auto"/>
        <w:ind w:firstLine="480"/>
      </w:pPr>
      <w:r>
        <w:rPr>
          <w:rFonts w:hint="eastAsia"/>
        </w:rPr>
        <w:t>指</w:t>
      </w:r>
      <w:r w:rsidR="00623487">
        <w:rPr>
          <w:rFonts w:hint="eastAsia"/>
        </w:rPr>
        <w:t>错字</w:t>
      </w:r>
      <w:r>
        <w:rPr>
          <w:rFonts w:hint="eastAsia"/>
        </w:rPr>
        <w:t>由</w:t>
      </w:r>
      <w:r w:rsidR="00623487">
        <w:rPr>
          <w:rFonts w:hint="eastAsia"/>
        </w:rPr>
        <w:t>G</w:t>
      </w:r>
      <w:r w:rsidR="00623487">
        <w:t>1G2G3G4G5G6</w:t>
      </w:r>
      <w:r>
        <w:rPr>
          <w:rFonts w:hint="eastAsia"/>
        </w:rPr>
        <w:t>组成</w:t>
      </w:r>
      <w:r w:rsidR="005D2492">
        <w:rPr>
          <w:rFonts w:hint="eastAsia"/>
        </w:rPr>
        <w:t>，</w:t>
      </w:r>
      <w:r>
        <w:rPr>
          <w:rFonts w:hint="eastAsia"/>
        </w:rPr>
        <w:t>其中</w:t>
      </w:r>
      <w:r w:rsidRPr="003D0D72">
        <w:rPr>
          <w:bCs/>
        </w:rPr>
        <w:t xml:space="preserve">G1= P1 </w:t>
      </w:r>
      <w:r w:rsidRPr="003D0D72">
        <w:rPr>
          <w:rFonts w:hint="eastAsia"/>
          <w:bCs/>
        </w:rPr>
        <w:sym w:font="Symbol" w:char="F0C5"/>
      </w:r>
      <w:r w:rsidRPr="003D0D72">
        <w:rPr>
          <w:bCs/>
        </w:rPr>
        <w:t xml:space="preserve"> </w:t>
      </w:r>
      <w:r>
        <w:rPr>
          <w:rFonts w:cs="+mn-cs"/>
          <w:bCs/>
          <w:color w:val="000000"/>
          <w:kern w:val="24"/>
          <w:szCs w:val="44"/>
        </w:rPr>
        <w:t>D</w:t>
      </w:r>
      <w:r w:rsidRPr="00215226">
        <w:rPr>
          <w:rFonts w:cs="+mn-cs"/>
          <w:bCs/>
          <w:color w:val="000000"/>
          <w:kern w:val="24"/>
          <w:szCs w:val="44"/>
        </w:rPr>
        <w:t>1</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 xml:space="preserve">2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 xml:space="preserve">D5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D7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D9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D11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D12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D16</w:t>
      </w:r>
      <w:r>
        <w:rPr>
          <w:rFonts w:cs="+mn-cs" w:hint="eastAsia"/>
          <w:bCs/>
          <w:color w:val="000000"/>
          <w:kern w:val="24"/>
          <w:szCs w:val="44"/>
        </w:rPr>
        <w:t>，要实现自动纠错只需</w:t>
      </w:r>
      <w:r w:rsidR="00622DA0">
        <w:rPr>
          <w:rFonts w:cs="+mn-cs" w:hint="eastAsia"/>
          <w:bCs/>
          <w:color w:val="000000"/>
          <w:kern w:val="24"/>
          <w:szCs w:val="44"/>
        </w:rPr>
        <w:t>取</w:t>
      </w:r>
      <w:r w:rsidR="00A2362E">
        <w:rPr>
          <w:rFonts w:cs="+mn-cs" w:hint="eastAsia"/>
          <w:bCs/>
          <w:color w:val="000000"/>
          <w:kern w:val="24"/>
          <w:szCs w:val="44"/>
        </w:rPr>
        <w:t>指错字</w:t>
      </w:r>
      <w:r w:rsidR="009C4D1E">
        <w:rPr>
          <w:rFonts w:cs="+mn-cs" w:hint="eastAsia"/>
          <w:bCs/>
          <w:color w:val="000000"/>
          <w:kern w:val="24"/>
          <w:szCs w:val="44"/>
        </w:rPr>
        <w:t>对应的二进制数</w:t>
      </w:r>
      <w:r w:rsidR="00A2362E">
        <w:rPr>
          <w:rFonts w:cs="+mn-cs" w:hint="eastAsia"/>
          <w:bCs/>
          <w:color w:val="000000"/>
          <w:kern w:val="24"/>
          <w:szCs w:val="44"/>
        </w:rPr>
        <w:t>，再和</w:t>
      </w:r>
      <w:r>
        <w:rPr>
          <w:rFonts w:cs="+mn-cs" w:hint="eastAsia"/>
          <w:bCs/>
          <w:color w:val="000000"/>
          <w:kern w:val="24"/>
          <w:szCs w:val="44"/>
        </w:rPr>
        <w:t>具体位本身进行异或，</w:t>
      </w:r>
      <w:r>
        <w:rPr>
          <w:rFonts w:cs="+mn-cs" w:hint="eastAsia"/>
          <w:bCs/>
          <w:color w:val="000000"/>
          <w:kern w:val="24"/>
          <w:szCs w:val="44"/>
        </w:rPr>
        <w:t>1</w:t>
      </w:r>
      <w:r w:rsidRPr="003D0D72">
        <w:rPr>
          <w:rFonts w:hint="eastAsia"/>
          <w:bCs/>
        </w:rPr>
        <w:sym w:font="Symbol" w:char="F0C5"/>
      </w:r>
      <w:r>
        <w:rPr>
          <w:rFonts w:hint="eastAsia"/>
          <w:bCs/>
        </w:rPr>
        <w:t>1=0</w:t>
      </w:r>
      <w:r>
        <w:rPr>
          <w:rFonts w:hint="eastAsia"/>
          <w:bCs/>
        </w:rPr>
        <w:t>，</w:t>
      </w:r>
      <w:r>
        <w:rPr>
          <w:rFonts w:cs="+mn-cs" w:hint="eastAsia"/>
          <w:bCs/>
          <w:color w:val="000000"/>
          <w:kern w:val="24"/>
          <w:szCs w:val="44"/>
        </w:rPr>
        <w:t>1</w:t>
      </w:r>
      <w:r w:rsidRPr="003D0D72">
        <w:rPr>
          <w:rFonts w:hint="eastAsia"/>
          <w:bCs/>
        </w:rPr>
        <w:sym w:font="Symbol" w:char="F0C5"/>
      </w:r>
      <w:r>
        <w:rPr>
          <w:rFonts w:hint="eastAsia"/>
          <w:bCs/>
        </w:rPr>
        <w:t>0=1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1=1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0=0</w:t>
      </w:r>
      <w:r w:rsidR="00A2362E">
        <w:rPr>
          <w:rFonts w:hint="eastAsia"/>
          <w:bCs/>
        </w:rPr>
        <w:t>，因此</w:t>
      </w:r>
      <w:r w:rsidR="00790012">
        <w:rPr>
          <w:rFonts w:hint="eastAsia"/>
          <w:bCs/>
        </w:rPr>
        <w:t>指错字</w:t>
      </w:r>
      <w:r w:rsidR="007D67E9">
        <w:rPr>
          <w:rFonts w:hint="eastAsia"/>
          <w:bCs/>
        </w:rPr>
        <w:t>对应的二进制数对应的数据位将会取反</w:t>
      </w:r>
      <w:r w:rsidR="00790012">
        <w:rPr>
          <w:rFonts w:hint="eastAsia"/>
          <w:bCs/>
        </w:rPr>
        <w:t>，这样就实现了自动纠错的功能</w:t>
      </w:r>
      <w:r w:rsidR="00A4423F">
        <w:rPr>
          <w:rFonts w:hint="eastAsia"/>
          <w:bCs/>
        </w:rPr>
        <w:t>。</w:t>
      </w:r>
    </w:p>
    <w:p w14:paraId="14F55185" w14:textId="669C287D" w:rsidR="00A163DB" w:rsidRPr="00184B47" w:rsidRDefault="005D2492" w:rsidP="00184B47">
      <w:pPr>
        <w:pStyle w:val="a3"/>
        <w:spacing w:line="300" w:lineRule="auto"/>
        <w:ind w:firstLine="480"/>
      </w:pPr>
      <w:r>
        <w:rPr>
          <w:rFonts w:hint="eastAsia"/>
        </w:rPr>
        <w:t>具体电路如</w:t>
      </w:r>
      <w:r w:rsidR="007F6F63">
        <w:fldChar w:fldCharType="begin"/>
      </w:r>
      <w:r w:rsidR="007F6F63">
        <w:instrText xml:space="preserve"> </w:instrText>
      </w:r>
      <w:r w:rsidR="007F6F63">
        <w:rPr>
          <w:rFonts w:hint="eastAsia"/>
        </w:rPr>
        <w:instrText>REF _Ref503514865 \h</w:instrText>
      </w:r>
      <w:r w:rsidR="007F6F63">
        <w:instrText xml:space="preserve"> </w:instrText>
      </w:r>
      <w:r w:rsidR="007F6F63">
        <w:fldChar w:fldCharType="separate"/>
      </w:r>
      <w:r w:rsidR="007F6F63">
        <w:rPr>
          <w:rFonts w:hint="eastAsia"/>
        </w:rPr>
        <w:t>图</w:t>
      </w:r>
      <w:r w:rsidR="007F6F63">
        <w:rPr>
          <w:rFonts w:hint="eastAsia"/>
        </w:rPr>
        <w:t xml:space="preserve"> </w:t>
      </w:r>
      <w:r w:rsidR="007F6F63">
        <w:rPr>
          <w:noProof/>
        </w:rPr>
        <w:t>1</w:t>
      </w:r>
      <w:r w:rsidR="007F6F63">
        <w:t>.</w:t>
      </w:r>
      <w:r w:rsidR="007F6F63">
        <w:rPr>
          <w:rFonts w:hint="eastAsia"/>
        </w:rPr>
        <w:t>1</w:t>
      </w:r>
      <w:r w:rsidR="007060F9">
        <w:rPr>
          <w:rFonts w:hint="eastAsia"/>
        </w:rPr>
        <w:t>6</w:t>
      </w:r>
      <w:r w:rsidR="007F6F63">
        <w:fldChar w:fldCharType="end"/>
      </w:r>
      <w:r w:rsidR="007F6F63">
        <w:rPr>
          <w:rFonts w:hint="eastAsia"/>
        </w:rPr>
        <w:t>所示</w:t>
      </w:r>
      <w:r w:rsidR="00186C26">
        <w:rPr>
          <w:rFonts w:hint="eastAsia"/>
        </w:rPr>
        <w:t>。</w:t>
      </w:r>
    </w:p>
    <w:p w14:paraId="765E4058" w14:textId="77777777" w:rsidR="007F6F63" w:rsidRDefault="00A163DB" w:rsidP="007F6F63">
      <w:pPr>
        <w:keepNext/>
        <w:spacing w:line="300" w:lineRule="auto"/>
        <w:ind w:right="6"/>
        <w:jc w:val="center"/>
      </w:pPr>
      <w:r>
        <w:rPr>
          <w:rFonts w:ascii="宋体" w:hAnsi="宋体" w:hint="eastAsia"/>
          <w:noProof/>
          <w:sz w:val="21"/>
        </w:rPr>
        <w:drawing>
          <wp:inline distT="0" distB="0" distL="0" distR="0" wp14:anchorId="199D84ED" wp14:editId="1CC72B05">
            <wp:extent cx="5887329" cy="4029487"/>
            <wp:effectExtent l="0" t="0" r="0" b="9525"/>
            <wp:docPr id="22" name="图片 22" descr="Logisim: ◇海明解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0200C.tmp"/>
                    <pic:cNvPicPr/>
                  </pic:nvPicPr>
                  <pic:blipFill rotWithShape="1">
                    <a:blip r:embed="rId36" cstate="print">
                      <a:extLst>
                        <a:ext uri="{28A0092B-C50C-407E-A947-70E740481C1C}">
                          <a14:useLocalDpi xmlns:a14="http://schemas.microsoft.com/office/drawing/2010/main" val="0"/>
                        </a:ext>
                      </a:extLst>
                    </a:blip>
                    <a:srcRect l="8598" t="12105" r="6178" b="4579"/>
                    <a:stretch/>
                  </pic:blipFill>
                  <pic:spPr bwMode="auto">
                    <a:xfrm>
                      <a:off x="0" y="0"/>
                      <a:ext cx="5897848" cy="4036687"/>
                    </a:xfrm>
                    <a:prstGeom prst="rect">
                      <a:avLst/>
                    </a:prstGeom>
                    <a:ln>
                      <a:noFill/>
                    </a:ln>
                    <a:extLst>
                      <a:ext uri="{53640926-AAD7-44D8-BBD7-CCE9431645EC}">
                        <a14:shadowObscured xmlns:a14="http://schemas.microsoft.com/office/drawing/2010/main"/>
                      </a:ext>
                    </a:extLst>
                  </pic:spPr>
                </pic:pic>
              </a:graphicData>
            </a:graphic>
          </wp:inline>
        </w:drawing>
      </w:r>
    </w:p>
    <w:p w14:paraId="2CE943BA" w14:textId="7F065D0D" w:rsidR="00A163DB" w:rsidRPr="007F6F63" w:rsidRDefault="007F6F63" w:rsidP="007F6F63">
      <w:pPr>
        <w:pStyle w:val="aff1"/>
        <w:spacing w:before="48" w:after="48"/>
        <w:rPr>
          <w:rFonts w:ascii="宋体" w:eastAsia="宋体" w:hAnsi="宋体"/>
        </w:rPr>
      </w:pPr>
      <w:bookmarkStart w:id="37" w:name="_Ref503514865"/>
      <w:r w:rsidRPr="007F6F63">
        <w:rPr>
          <w:rFonts w:ascii="宋体" w:eastAsia="宋体" w:hAnsi="宋体" w:hint="eastAsia"/>
        </w:rPr>
        <w:t>图</w:t>
      </w:r>
      <w:r w:rsidRPr="007F6F63">
        <w:rPr>
          <w:rFonts w:ascii="宋体" w:eastAsia="宋体" w:hAnsi="宋体"/>
        </w:rPr>
        <w:fldChar w:fldCharType="begin"/>
      </w:r>
      <w:r w:rsidRPr="007F6F63">
        <w:rPr>
          <w:rFonts w:ascii="宋体" w:eastAsia="宋体" w:hAnsi="宋体"/>
        </w:rPr>
        <w:instrText xml:space="preserve"> </w:instrText>
      </w:r>
      <w:r w:rsidRPr="007F6F63">
        <w:rPr>
          <w:rFonts w:ascii="宋体" w:eastAsia="宋体" w:hAnsi="宋体" w:hint="eastAsia"/>
        </w:rPr>
        <w:instrText>STYLEREF 1 \s</w:instrText>
      </w:r>
      <w:r w:rsidRPr="007F6F63">
        <w:rPr>
          <w:rFonts w:ascii="宋体" w:eastAsia="宋体" w:hAnsi="宋体"/>
        </w:rPr>
        <w:instrText xml:space="preserve"> </w:instrText>
      </w:r>
      <w:r w:rsidRPr="007F6F63">
        <w:rPr>
          <w:rFonts w:ascii="宋体" w:eastAsia="宋体" w:hAnsi="宋体"/>
        </w:rPr>
        <w:fldChar w:fldCharType="separate"/>
      </w:r>
      <w:r w:rsidRPr="007F6F63">
        <w:rPr>
          <w:rFonts w:ascii="宋体" w:eastAsia="宋体" w:hAnsi="宋体"/>
          <w:noProof/>
        </w:rPr>
        <w:t>1</w:t>
      </w:r>
      <w:r w:rsidRPr="007F6F63">
        <w:rPr>
          <w:rFonts w:ascii="宋体" w:eastAsia="宋体" w:hAnsi="宋体"/>
        </w:rPr>
        <w:fldChar w:fldCharType="end"/>
      </w:r>
      <w:r w:rsidRPr="007F6F63">
        <w:rPr>
          <w:rFonts w:ascii="宋体" w:eastAsia="宋体" w:hAnsi="宋体"/>
        </w:rPr>
        <w:t>.</w:t>
      </w:r>
      <w:bookmarkEnd w:id="37"/>
      <w:r w:rsidRPr="007F6F63">
        <w:rPr>
          <w:rFonts w:ascii="宋体" w:eastAsia="宋体" w:hAnsi="宋体" w:hint="eastAsia"/>
        </w:rPr>
        <w:t>1</w:t>
      </w:r>
      <w:r w:rsidR="007060F9">
        <w:rPr>
          <w:rFonts w:ascii="宋体" w:eastAsia="宋体" w:hAnsi="宋体" w:hint="eastAsia"/>
        </w:rPr>
        <w:t>6</w:t>
      </w:r>
      <w:r w:rsidRPr="007F6F63">
        <w:rPr>
          <w:rFonts w:ascii="宋体" w:eastAsia="宋体" w:hAnsi="宋体"/>
        </w:rPr>
        <w:t xml:space="preserve"> </w:t>
      </w:r>
      <w:r w:rsidRPr="007F6F63">
        <w:rPr>
          <w:rFonts w:ascii="宋体" w:eastAsia="宋体" w:hAnsi="宋体" w:hint="eastAsia"/>
        </w:rPr>
        <w:t>海明解码电路</w:t>
      </w:r>
    </w:p>
    <w:p w14:paraId="72F53F21" w14:textId="77777777" w:rsidR="00EE5856" w:rsidRDefault="00EE5856" w:rsidP="00EE5856">
      <w:pPr>
        <w:pStyle w:val="2"/>
      </w:pPr>
      <w:bookmarkStart w:id="38" w:name="_Toc499846027"/>
      <w:r>
        <w:rPr>
          <w:rFonts w:hint="eastAsia"/>
        </w:rPr>
        <w:t>实验步骤</w:t>
      </w:r>
      <w:bookmarkEnd w:id="38"/>
    </w:p>
    <w:p w14:paraId="4583CC33" w14:textId="2A263237" w:rsidR="00EE5856" w:rsidRPr="00004B3C" w:rsidRDefault="00004B3C" w:rsidP="00004B3C">
      <w:pPr>
        <w:pStyle w:val="a3"/>
        <w:numPr>
          <w:ilvl w:val="0"/>
          <w:numId w:val="11"/>
        </w:numPr>
        <w:spacing w:line="300" w:lineRule="auto"/>
        <w:ind w:firstLineChars="0"/>
      </w:pPr>
      <w:r w:rsidRPr="00004B3C">
        <w:rPr>
          <w:rFonts w:hint="eastAsia"/>
        </w:rPr>
        <w:t>复习有关数据表示和校验码相关的内容。</w:t>
      </w:r>
    </w:p>
    <w:p w14:paraId="2A492E5E" w14:textId="5B26D090" w:rsidR="00EE5856" w:rsidRPr="00004B3C" w:rsidRDefault="00004B3C" w:rsidP="00004B3C">
      <w:pPr>
        <w:pStyle w:val="a3"/>
        <w:numPr>
          <w:ilvl w:val="0"/>
          <w:numId w:val="11"/>
        </w:numPr>
        <w:spacing w:line="300" w:lineRule="auto"/>
        <w:ind w:firstLineChars="0"/>
      </w:pPr>
      <w:r w:rsidRPr="00004B3C">
        <w:rPr>
          <w:rFonts w:hint="eastAsia"/>
        </w:rPr>
        <w:t>熟悉电路中各部分的关系及信号间的逻辑关系。</w:t>
      </w:r>
    </w:p>
    <w:p w14:paraId="016F67FE" w14:textId="326D3DDF" w:rsidR="00C4501C" w:rsidRPr="00004B3C" w:rsidRDefault="00004B3C" w:rsidP="00004B3C">
      <w:pPr>
        <w:pStyle w:val="a3"/>
        <w:numPr>
          <w:ilvl w:val="0"/>
          <w:numId w:val="11"/>
        </w:numPr>
        <w:spacing w:line="300" w:lineRule="auto"/>
        <w:ind w:firstLineChars="0"/>
      </w:pPr>
      <w:r w:rsidRPr="00004B3C">
        <w:rPr>
          <w:rFonts w:hint="eastAsia"/>
        </w:rPr>
        <w:t>设计实验电路，画出各模块的图，注意各引脚的标注，节省实验的时间。</w:t>
      </w:r>
    </w:p>
    <w:p w14:paraId="29F525AF" w14:textId="77777777" w:rsidR="00EE5856" w:rsidRDefault="00EE5856" w:rsidP="00EE5856">
      <w:pPr>
        <w:pStyle w:val="2"/>
      </w:pPr>
      <w:bookmarkStart w:id="39" w:name="_Toc499846028"/>
      <w:r>
        <w:rPr>
          <w:rFonts w:hint="eastAsia"/>
        </w:rPr>
        <w:t>故障与调试</w:t>
      </w:r>
      <w:bookmarkEnd w:id="39"/>
    </w:p>
    <w:p w14:paraId="3CB37D12" w14:textId="78DBF3A4" w:rsidR="00EE5856" w:rsidRDefault="00451AAE" w:rsidP="00EE5856">
      <w:pPr>
        <w:pStyle w:val="30"/>
        <w:keepNext w:val="0"/>
        <w:keepLines w:val="0"/>
        <w:tabs>
          <w:tab w:val="left" w:pos="1080"/>
        </w:tabs>
        <w:spacing w:beforeLines="0" w:before="229" w:afterLines="0" w:after="229"/>
      </w:pPr>
      <w:r>
        <w:rPr>
          <w:rFonts w:hint="eastAsia"/>
        </w:rPr>
        <w:t>多输入异或元件问题</w:t>
      </w:r>
    </w:p>
    <w:p w14:paraId="4CD2005B" w14:textId="59715C2B" w:rsidR="00EE5856" w:rsidRDefault="00EE5856" w:rsidP="00EE5856">
      <w:pPr>
        <w:pStyle w:val="a3"/>
        <w:ind w:firstLine="482"/>
      </w:pPr>
      <w:r w:rsidRPr="007E12D0">
        <w:rPr>
          <w:rFonts w:hint="eastAsia"/>
          <w:b/>
        </w:rPr>
        <w:t>故障</w:t>
      </w:r>
      <w:r>
        <w:rPr>
          <w:rFonts w:hint="eastAsia"/>
          <w:b/>
        </w:rPr>
        <w:t>现象</w:t>
      </w:r>
      <w:r w:rsidRPr="007E12D0">
        <w:rPr>
          <w:rFonts w:hint="eastAsia"/>
          <w:b/>
        </w:rPr>
        <w:t>：</w:t>
      </w:r>
      <w:r w:rsidR="00451AAE">
        <w:rPr>
          <w:rFonts w:hint="eastAsia"/>
        </w:rPr>
        <w:t>采用多输入异或时，无法正常实现偶校验</w:t>
      </w:r>
      <w:bookmarkStart w:id="40" w:name="_GoBack"/>
      <w:bookmarkEnd w:id="40"/>
      <w:r>
        <w:rPr>
          <w:rFonts w:hint="eastAsia"/>
        </w:rPr>
        <w:t>。</w:t>
      </w:r>
    </w:p>
    <w:p w14:paraId="2F6478EE" w14:textId="77777777" w:rsidR="00EE5856" w:rsidRDefault="009D19A5" w:rsidP="00EE5856">
      <w:pPr>
        <w:pStyle w:val="a3"/>
        <w:keepNext/>
        <w:ind w:firstLineChars="0" w:firstLine="0"/>
        <w:jc w:val="center"/>
      </w:pPr>
      <w:r>
        <w:rPr>
          <w:rFonts w:hint="eastAsia"/>
          <w:noProof/>
        </w:rPr>
        <w:lastRenderedPageBreak/>
        <w:drawing>
          <wp:inline distT="0" distB="0" distL="0" distR="0" wp14:anchorId="0C9ED978" wp14:editId="450991C8">
            <wp:extent cx="5612765" cy="2693670"/>
            <wp:effectExtent l="0" t="0" r="0" b="0"/>
            <wp:docPr id="59" name="图片 5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g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765" cy="2693670"/>
                    </a:xfrm>
                    <a:prstGeom prst="rect">
                      <a:avLst/>
                    </a:prstGeom>
                    <a:noFill/>
                    <a:ln>
                      <a:noFill/>
                    </a:ln>
                  </pic:spPr>
                </pic:pic>
              </a:graphicData>
            </a:graphic>
          </wp:inline>
        </w:drawing>
      </w:r>
    </w:p>
    <w:p w14:paraId="3C7FFC15" w14:textId="0F611E45" w:rsidR="00EE5856" w:rsidRDefault="00EE5856" w:rsidP="00EE5856">
      <w:pPr>
        <w:pStyle w:val="aff1"/>
        <w:spacing w:before="48" w:after="48"/>
      </w:pPr>
      <w:bookmarkStart w:id="41" w:name="_Ref450058527"/>
      <w:r>
        <w:rPr>
          <w:rFonts w:hint="eastAsia"/>
        </w:rPr>
        <w:t xml:space="preserve">图 </w:t>
      </w:r>
      <w:r w:rsidR="007A119C">
        <w:fldChar w:fldCharType="begin"/>
      </w:r>
      <w:r w:rsidR="007A119C">
        <w:instrText xml:space="preserve"> </w:instrText>
      </w:r>
      <w:r w:rsidR="007A119C">
        <w:rPr>
          <w:rFonts w:hint="eastAsia"/>
        </w:rPr>
        <w:instrText>STYLEREF 1 \s</w:instrText>
      </w:r>
      <w:r w:rsidR="007A119C">
        <w:instrText xml:space="preserve"> </w:instrText>
      </w:r>
      <w:r w:rsidR="007A119C">
        <w:fldChar w:fldCharType="separate"/>
      </w:r>
      <w:r w:rsidR="007A119C">
        <w:rPr>
          <w:noProof/>
        </w:rPr>
        <w:t>1</w:t>
      </w:r>
      <w:r w:rsidR="007A119C">
        <w:fldChar w:fldCharType="end"/>
      </w:r>
      <w:r w:rsidR="007A119C">
        <w:t>.</w:t>
      </w:r>
      <w:r w:rsidR="007A119C">
        <w:fldChar w:fldCharType="begin"/>
      </w:r>
      <w:r w:rsidR="007A119C">
        <w:instrText xml:space="preserve"> </w:instrText>
      </w:r>
      <w:r w:rsidR="007A119C">
        <w:rPr>
          <w:rFonts w:hint="eastAsia"/>
        </w:rPr>
        <w:instrText>SEQ 图 \* ARABIC \s 1</w:instrText>
      </w:r>
      <w:r w:rsidR="007A119C">
        <w:instrText xml:space="preserve"> </w:instrText>
      </w:r>
      <w:r w:rsidR="007A119C">
        <w:fldChar w:fldCharType="separate"/>
      </w:r>
      <w:r w:rsidR="007A119C">
        <w:rPr>
          <w:noProof/>
        </w:rPr>
        <w:t>3</w:t>
      </w:r>
      <w:r w:rsidR="007A119C">
        <w:fldChar w:fldCharType="end"/>
      </w:r>
      <w:bookmarkEnd w:id="41"/>
      <w:r>
        <w:rPr>
          <w:rFonts w:hint="eastAsia"/>
        </w:rPr>
        <w:t>数据XXX图</w:t>
      </w:r>
    </w:p>
    <w:p w14:paraId="14F67F42" w14:textId="77777777" w:rsidR="00EE5856" w:rsidRPr="00A91B4A" w:rsidRDefault="00EE5856" w:rsidP="00EE5856">
      <w:pPr>
        <w:pStyle w:val="a3"/>
        <w:ind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_Ref450058527 \h</w:instrText>
      </w:r>
      <w:r>
        <w:instrText xml:space="preserve"> </w:instrText>
      </w:r>
      <w:r>
        <w:fldChar w:fldCharType="separate"/>
      </w:r>
      <w:r>
        <w:rPr>
          <w:rFonts w:hint="eastAsia"/>
        </w:rPr>
        <w:t>图</w:t>
      </w:r>
      <w:r>
        <w:rPr>
          <w:rFonts w:hint="eastAsia"/>
        </w:rPr>
        <w:t xml:space="preserve"> </w:t>
      </w:r>
      <w:r>
        <w:rPr>
          <w:noProof/>
        </w:rPr>
        <w:t>1</w:t>
      </w:r>
      <w:r>
        <w:t>.</w:t>
      </w:r>
      <w:r>
        <w:rPr>
          <w:noProof/>
        </w:rPr>
        <w:t>2</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4F7CC158" w14:textId="77777777" w:rsidR="00EE5856" w:rsidRPr="00E85627" w:rsidRDefault="00EE5856" w:rsidP="00EE5856">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001239EB" w14:textId="77777777" w:rsidR="00EE5856" w:rsidRPr="00F1021B" w:rsidRDefault="00EE5856" w:rsidP="00EE5856">
      <w:pPr>
        <w:pStyle w:val="a3"/>
        <w:ind w:firstLine="480"/>
      </w:pPr>
    </w:p>
    <w:p w14:paraId="5644A3E4" w14:textId="77777777" w:rsidR="00EE5856" w:rsidRDefault="00EE5856" w:rsidP="00EE5856">
      <w:pPr>
        <w:pStyle w:val="30"/>
        <w:keepNext w:val="0"/>
        <w:keepLines w:val="0"/>
        <w:tabs>
          <w:tab w:val="left" w:pos="1080"/>
        </w:tabs>
        <w:spacing w:beforeLines="0" w:before="229" w:afterLines="0" w:after="229"/>
      </w:pPr>
      <w:r>
        <w:rPr>
          <w:rFonts w:hint="eastAsia"/>
        </w:rPr>
        <w:t>故障</w:t>
      </w:r>
      <w:r>
        <w:rPr>
          <w:rFonts w:hint="eastAsia"/>
        </w:rPr>
        <w:t>2</w:t>
      </w:r>
    </w:p>
    <w:p w14:paraId="22505286" w14:textId="77777777" w:rsidR="00EE5856" w:rsidRPr="007E66CC" w:rsidRDefault="00EE5856" w:rsidP="00EE5856">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7E7AA6FB" w14:textId="77777777" w:rsidR="00EE5856" w:rsidRDefault="00EE5856" w:rsidP="00EE5856">
      <w:pPr>
        <w:pStyle w:val="30"/>
        <w:keepNext w:val="0"/>
        <w:keepLines w:val="0"/>
        <w:tabs>
          <w:tab w:val="left" w:pos="1080"/>
        </w:tabs>
        <w:spacing w:beforeLines="0" w:before="229" w:afterLines="0" w:after="229"/>
      </w:pPr>
      <w:r>
        <w:rPr>
          <w:rFonts w:hint="eastAsia"/>
        </w:rPr>
        <w:t>故障</w:t>
      </w:r>
      <w:r>
        <w:rPr>
          <w:rFonts w:hint="eastAsia"/>
        </w:rPr>
        <w:t>2</w:t>
      </w:r>
    </w:p>
    <w:p w14:paraId="4264F640" w14:textId="77777777" w:rsidR="00EE5856" w:rsidRPr="007E66CC" w:rsidRDefault="00EE5856" w:rsidP="00EE5856">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3647D3E3" w14:textId="77777777" w:rsidR="00EE5856" w:rsidRDefault="00EE5856" w:rsidP="00EE5856">
      <w:pPr>
        <w:pStyle w:val="2"/>
        <w:keepNext w:val="0"/>
        <w:tabs>
          <w:tab w:val="clear" w:pos="567"/>
          <w:tab w:val="num" w:pos="720"/>
        </w:tabs>
        <w:spacing w:beforeLines="100" w:before="240" w:afterLines="100" w:after="240"/>
        <w:ind w:left="576" w:hanging="576"/>
      </w:pPr>
      <w:bookmarkStart w:id="42" w:name="_Toc450055523"/>
      <w:bookmarkStart w:id="43" w:name="_Toc499846029"/>
      <w:r>
        <w:t>测试与分析</w:t>
      </w:r>
      <w:bookmarkEnd w:id="42"/>
      <w:bookmarkEnd w:id="43"/>
    </w:p>
    <w:p w14:paraId="7C986EBF" w14:textId="77777777" w:rsidR="00EE5856" w:rsidRDefault="00EE5856" w:rsidP="00EE5856">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Pr>
          <w:rFonts w:hint="eastAsia"/>
        </w:rPr>
        <w:t>表</w:t>
      </w:r>
      <w:r>
        <w:rPr>
          <w:rFonts w:hint="eastAsia"/>
        </w:rPr>
        <w:t xml:space="preserve"> </w:t>
      </w:r>
      <w:r>
        <w:rPr>
          <w:noProof/>
        </w:rPr>
        <w:t>1</w:t>
      </w:r>
      <w:r>
        <w:t>.</w:t>
      </w:r>
      <w:r>
        <w:rPr>
          <w:noProof/>
        </w:rPr>
        <w:t>3</w:t>
      </w:r>
      <w:r>
        <w:fldChar w:fldCharType="end"/>
      </w:r>
      <w:r>
        <w:rPr>
          <w:rStyle w:val="a8"/>
        </w:rPr>
        <w:t xml:space="preserve"> </w:t>
      </w:r>
      <w:r>
        <w:rPr>
          <w:rStyle w:val="a8"/>
        </w:rPr>
        <w:commentReference w:id="44"/>
      </w:r>
      <w:r>
        <w:rPr>
          <w:rFonts w:hint="eastAsia"/>
        </w:rPr>
        <w:t>。</w:t>
      </w:r>
    </w:p>
    <w:p w14:paraId="7EDD99EE" w14:textId="222A1D57" w:rsidR="00EE5856" w:rsidRDefault="00EE5856" w:rsidP="00EE5856">
      <w:pPr>
        <w:pStyle w:val="aff1"/>
        <w:keepNext/>
        <w:spacing w:beforeLines="0" w:before="91" w:afterLines="0" w:after="91"/>
      </w:pPr>
      <w:bookmarkStart w:id="45" w:name="_Ref450058078"/>
      <w:r>
        <w:rPr>
          <w:rFonts w:hint="eastAsia"/>
        </w:rPr>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1</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2</w:t>
      </w:r>
      <w:r w:rsidR="002C799D">
        <w:fldChar w:fldCharType="end"/>
      </w:r>
      <w:bookmarkEnd w:id="45"/>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EE5856" w14:paraId="34E257B5" w14:textId="77777777" w:rsidTr="00EF310A">
        <w:trPr>
          <w:jc w:val="center"/>
        </w:trPr>
        <w:tc>
          <w:tcPr>
            <w:tcW w:w="473" w:type="dxa"/>
            <w:tcBorders>
              <w:top w:val="single" w:sz="12" w:space="0" w:color="008000"/>
              <w:bottom w:val="single" w:sz="8" w:space="0" w:color="008000"/>
            </w:tcBorders>
          </w:tcPr>
          <w:p w14:paraId="16674C1B" w14:textId="77777777" w:rsidR="00EE5856" w:rsidRDefault="00EE5856" w:rsidP="00EF310A">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3DF590A" w14:textId="77777777" w:rsidR="00EE5856" w:rsidRDefault="00EE5856" w:rsidP="00EF310A">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7A679511" w14:textId="77777777" w:rsidR="00EE5856" w:rsidRDefault="00EE5856" w:rsidP="00EF310A">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72CEB578" w14:textId="77777777" w:rsidR="00EE5856" w:rsidRDefault="00EE5856" w:rsidP="00EF310A">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7F14A604" w14:textId="77777777" w:rsidR="00EE5856" w:rsidRDefault="00EE5856" w:rsidP="00EF310A">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631D72C" w14:textId="77777777" w:rsidR="00EE5856" w:rsidRDefault="00EE5856" w:rsidP="00EF310A">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5118863B" w14:textId="77777777" w:rsidR="00EE5856" w:rsidRDefault="00EE5856" w:rsidP="00EF310A">
            <w:pPr>
              <w:pStyle w:val="a3"/>
              <w:ind w:firstLineChars="0" w:firstLine="0"/>
              <w:jc w:val="center"/>
              <w:rPr>
                <w:sz w:val="21"/>
                <w:szCs w:val="21"/>
              </w:rPr>
            </w:pPr>
            <w:r>
              <w:rPr>
                <w:rFonts w:hint="eastAsia"/>
                <w:sz w:val="21"/>
                <w:szCs w:val="21"/>
              </w:rPr>
              <w:t>无符号溢出</w:t>
            </w:r>
          </w:p>
        </w:tc>
      </w:tr>
      <w:tr w:rsidR="00EE5856" w14:paraId="341BED3D" w14:textId="77777777" w:rsidTr="00EF310A">
        <w:trPr>
          <w:jc w:val="center"/>
        </w:trPr>
        <w:tc>
          <w:tcPr>
            <w:tcW w:w="473" w:type="dxa"/>
            <w:tcBorders>
              <w:top w:val="single" w:sz="8" w:space="0" w:color="008000"/>
            </w:tcBorders>
          </w:tcPr>
          <w:p w14:paraId="6A4B7F29" w14:textId="77777777" w:rsidR="00EE5856" w:rsidRDefault="00EE5856" w:rsidP="00EF310A">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6D5A41E0"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3A9E237D"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5FC448A7" w14:textId="77777777" w:rsidR="00EE5856" w:rsidRDefault="00EE5856" w:rsidP="00EF310A">
            <w:pPr>
              <w:pStyle w:val="a3"/>
              <w:ind w:firstLineChars="0" w:firstLine="0"/>
              <w:jc w:val="center"/>
              <w:rPr>
                <w:sz w:val="18"/>
                <w:szCs w:val="18"/>
              </w:rPr>
            </w:pPr>
          </w:p>
        </w:tc>
        <w:tc>
          <w:tcPr>
            <w:tcW w:w="636" w:type="dxa"/>
            <w:tcBorders>
              <w:top w:val="single" w:sz="8" w:space="0" w:color="008000"/>
            </w:tcBorders>
          </w:tcPr>
          <w:p w14:paraId="08240B22"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69CBD05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B05AF1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E0825E5" w14:textId="77777777" w:rsidTr="00EF310A">
        <w:trPr>
          <w:jc w:val="center"/>
        </w:trPr>
        <w:tc>
          <w:tcPr>
            <w:tcW w:w="473" w:type="dxa"/>
          </w:tcPr>
          <w:p w14:paraId="2E6900BF" w14:textId="77777777" w:rsidR="00EE5856" w:rsidRDefault="00EE5856" w:rsidP="00EF310A">
            <w:pPr>
              <w:pStyle w:val="a3"/>
              <w:ind w:firstLineChars="0" w:firstLine="0"/>
              <w:jc w:val="center"/>
              <w:rPr>
                <w:sz w:val="18"/>
                <w:szCs w:val="18"/>
              </w:rPr>
            </w:pPr>
            <w:r>
              <w:rPr>
                <w:rFonts w:hint="eastAsia"/>
                <w:sz w:val="18"/>
                <w:szCs w:val="18"/>
              </w:rPr>
              <w:t>2</w:t>
            </w:r>
          </w:p>
        </w:tc>
        <w:tc>
          <w:tcPr>
            <w:tcW w:w="992" w:type="dxa"/>
          </w:tcPr>
          <w:p w14:paraId="0D4E7316" w14:textId="77777777" w:rsidR="00EE5856" w:rsidRDefault="00EE5856" w:rsidP="00EF310A">
            <w:pPr>
              <w:pStyle w:val="a3"/>
              <w:ind w:firstLineChars="0" w:firstLine="0"/>
              <w:jc w:val="center"/>
              <w:rPr>
                <w:sz w:val="18"/>
                <w:szCs w:val="18"/>
              </w:rPr>
            </w:pPr>
          </w:p>
        </w:tc>
        <w:tc>
          <w:tcPr>
            <w:tcW w:w="903" w:type="dxa"/>
          </w:tcPr>
          <w:p w14:paraId="15A1C25A" w14:textId="77777777" w:rsidR="00EE5856" w:rsidRDefault="00EE5856" w:rsidP="00EF310A">
            <w:pPr>
              <w:pStyle w:val="a3"/>
              <w:ind w:firstLineChars="0" w:firstLine="0"/>
              <w:jc w:val="center"/>
              <w:rPr>
                <w:sz w:val="18"/>
                <w:szCs w:val="18"/>
              </w:rPr>
            </w:pPr>
          </w:p>
        </w:tc>
        <w:tc>
          <w:tcPr>
            <w:tcW w:w="903" w:type="dxa"/>
          </w:tcPr>
          <w:p w14:paraId="79A9A260" w14:textId="77777777" w:rsidR="00EE5856" w:rsidRDefault="00EE5856" w:rsidP="00EF310A">
            <w:pPr>
              <w:pStyle w:val="a3"/>
              <w:ind w:firstLineChars="0" w:firstLine="0"/>
              <w:jc w:val="center"/>
              <w:rPr>
                <w:sz w:val="18"/>
                <w:szCs w:val="18"/>
              </w:rPr>
            </w:pPr>
          </w:p>
        </w:tc>
        <w:tc>
          <w:tcPr>
            <w:tcW w:w="636" w:type="dxa"/>
          </w:tcPr>
          <w:p w14:paraId="7BC7391A"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Pr>
          <w:p w14:paraId="24E6A0F2"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Pr>
          <w:p w14:paraId="3EB9193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97CDD60" w14:textId="77777777" w:rsidTr="00EF310A">
        <w:trPr>
          <w:jc w:val="center"/>
        </w:trPr>
        <w:tc>
          <w:tcPr>
            <w:tcW w:w="473" w:type="dxa"/>
            <w:tcBorders>
              <w:bottom w:val="nil"/>
            </w:tcBorders>
          </w:tcPr>
          <w:p w14:paraId="79A2ABC3" w14:textId="77777777" w:rsidR="00EE5856" w:rsidRDefault="00EE5856" w:rsidP="00EF310A">
            <w:pPr>
              <w:pStyle w:val="a3"/>
              <w:ind w:firstLineChars="0" w:firstLine="0"/>
              <w:jc w:val="center"/>
              <w:rPr>
                <w:sz w:val="18"/>
                <w:szCs w:val="18"/>
              </w:rPr>
            </w:pPr>
            <w:r>
              <w:rPr>
                <w:rFonts w:hint="eastAsia"/>
                <w:sz w:val="18"/>
                <w:szCs w:val="18"/>
              </w:rPr>
              <w:t>3</w:t>
            </w:r>
          </w:p>
        </w:tc>
        <w:tc>
          <w:tcPr>
            <w:tcW w:w="992" w:type="dxa"/>
            <w:tcBorders>
              <w:bottom w:val="nil"/>
            </w:tcBorders>
          </w:tcPr>
          <w:p w14:paraId="70A4556B" w14:textId="77777777" w:rsidR="00EE5856" w:rsidRDefault="00EE5856" w:rsidP="00EF310A">
            <w:pPr>
              <w:pStyle w:val="a3"/>
              <w:ind w:firstLineChars="0" w:firstLine="0"/>
              <w:jc w:val="center"/>
              <w:rPr>
                <w:sz w:val="18"/>
                <w:szCs w:val="18"/>
              </w:rPr>
            </w:pPr>
          </w:p>
        </w:tc>
        <w:tc>
          <w:tcPr>
            <w:tcW w:w="903" w:type="dxa"/>
            <w:tcBorders>
              <w:bottom w:val="nil"/>
            </w:tcBorders>
          </w:tcPr>
          <w:p w14:paraId="6B6DD431" w14:textId="77777777" w:rsidR="00EE5856" w:rsidRDefault="00EE5856" w:rsidP="00EF310A">
            <w:pPr>
              <w:pStyle w:val="a3"/>
              <w:ind w:firstLineChars="0" w:firstLine="0"/>
              <w:jc w:val="center"/>
              <w:rPr>
                <w:sz w:val="18"/>
                <w:szCs w:val="18"/>
              </w:rPr>
            </w:pPr>
          </w:p>
        </w:tc>
        <w:tc>
          <w:tcPr>
            <w:tcW w:w="903" w:type="dxa"/>
            <w:tcBorders>
              <w:bottom w:val="nil"/>
            </w:tcBorders>
          </w:tcPr>
          <w:p w14:paraId="6F725269" w14:textId="77777777" w:rsidR="00EE5856" w:rsidRDefault="00EE5856" w:rsidP="00EF310A">
            <w:pPr>
              <w:pStyle w:val="a3"/>
              <w:ind w:firstLineChars="0" w:firstLine="0"/>
              <w:jc w:val="center"/>
              <w:rPr>
                <w:sz w:val="18"/>
                <w:szCs w:val="18"/>
              </w:rPr>
            </w:pPr>
          </w:p>
        </w:tc>
        <w:tc>
          <w:tcPr>
            <w:tcW w:w="636" w:type="dxa"/>
            <w:tcBorders>
              <w:bottom w:val="nil"/>
            </w:tcBorders>
          </w:tcPr>
          <w:p w14:paraId="0FD074AB"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4B187499"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43DFF6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2504AB59" w14:textId="77777777" w:rsidTr="00EF310A">
        <w:trPr>
          <w:jc w:val="center"/>
        </w:trPr>
        <w:tc>
          <w:tcPr>
            <w:tcW w:w="473" w:type="dxa"/>
            <w:tcBorders>
              <w:bottom w:val="nil"/>
            </w:tcBorders>
          </w:tcPr>
          <w:p w14:paraId="2645917B" w14:textId="77777777" w:rsidR="00EE5856" w:rsidRDefault="00EE5856" w:rsidP="00EF310A">
            <w:pPr>
              <w:pStyle w:val="a3"/>
              <w:ind w:firstLineChars="0" w:firstLine="0"/>
              <w:jc w:val="center"/>
              <w:rPr>
                <w:sz w:val="18"/>
                <w:szCs w:val="18"/>
              </w:rPr>
            </w:pPr>
            <w:r>
              <w:rPr>
                <w:rFonts w:hint="eastAsia"/>
                <w:sz w:val="18"/>
                <w:szCs w:val="18"/>
              </w:rPr>
              <w:t>4</w:t>
            </w:r>
          </w:p>
        </w:tc>
        <w:tc>
          <w:tcPr>
            <w:tcW w:w="992" w:type="dxa"/>
            <w:tcBorders>
              <w:bottom w:val="nil"/>
            </w:tcBorders>
          </w:tcPr>
          <w:p w14:paraId="55EADAD9" w14:textId="77777777" w:rsidR="00EE5856" w:rsidRDefault="00EE5856" w:rsidP="00EF310A">
            <w:pPr>
              <w:pStyle w:val="a3"/>
              <w:ind w:firstLineChars="0" w:firstLine="0"/>
              <w:jc w:val="center"/>
              <w:rPr>
                <w:sz w:val="18"/>
                <w:szCs w:val="18"/>
              </w:rPr>
            </w:pPr>
          </w:p>
        </w:tc>
        <w:tc>
          <w:tcPr>
            <w:tcW w:w="903" w:type="dxa"/>
            <w:tcBorders>
              <w:bottom w:val="nil"/>
            </w:tcBorders>
          </w:tcPr>
          <w:p w14:paraId="2DDA9565" w14:textId="77777777" w:rsidR="00EE5856" w:rsidRDefault="00EE5856" w:rsidP="00EF310A">
            <w:pPr>
              <w:pStyle w:val="a3"/>
              <w:ind w:firstLineChars="0" w:firstLine="0"/>
              <w:jc w:val="center"/>
              <w:rPr>
                <w:sz w:val="18"/>
                <w:szCs w:val="18"/>
              </w:rPr>
            </w:pPr>
          </w:p>
        </w:tc>
        <w:tc>
          <w:tcPr>
            <w:tcW w:w="903" w:type="dxa"/>
            <w:tcBorders>
              <w:bottom w:val="nil"/>
            </w:tcBorders>
          </w:tcPr>
          <w:p w14:paraId="35A20002" w14:textId="77777777" w:rsidR="00EE5856" w:rsidRDefault="00EE5856" w:rsidP="00EF310A">
            <w:pPr>
              <w:pStyle w:val="a3"/>
              <w:ind w:firstLineChars="0" w:firstLine="0"/>
              <w:jc w:val="center"/>
              <w:rPr>
                <w:sz w:val="18"/>
                <w:szCs w:val="18"/>
              </w:rPr>
            </w:pPr>
          </w:p>
        </w:tc>
        <w:tc>
          <w:tcPr>
            <w:tcW w:w="636" w:type="dxa"/>
            <w:tcBorders>
              <w:bottom w:val="nil"/>
            </w:tcBorders>
          </w:tcPr>
          <w:p w14:paraId="22E72F09"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1A042BB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D0E9F5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4F63E28" w14:textId="77777777" w:rsidTr="00EF310A">
        <w:trPr>
          <w:jc w:val="center"/>
        </w:trPr>
        <w:tc>
          <w:tcPr>
            <w:tcW w:w="473" w:type="dxa"/>
            <w:tcBorders>
              <w:bottom w:val="nil"/>
            </w:tcBorders>
          </w:tcPr>
          <w:p w14:paraId="3F2E32C6" w14:textId="77777777" w:rsidR="00EE5856" w:rsidRDefault="00EE5856" w:rsidP="00EF310A">
            <w:pPr>
              <w:pStyle w:val="a3"/>
              <w:ind w:firstLineChars="0" w:firstLine="0"/>
              <w:jc w:val="center"/>
              <w:rPr>
                <w:sz w:val="18"/>
                <w:szCs w:val="18"/>
              </w:rPr>
            </w:pPr>
            <w:r>
              <w:rPr>
                <w:rFonts w:hint="eastAsia"/>
                <w:sz w:val="18"/>
                <w:szCs w:val="18"/>
              </w:rPr>
              <w:t>5</w:t>
            </w:r>
          </w:p>
        </w:tc>
        <w:tc>
          <w:tcPr>
            <w:tcW w:w="992" w:type="dxa"/>
            <w:tcBorders>
              <w:bottom w:val="nil"/>
            </w:tcBorders>
          </w:tcPr>
          <w:p w14:paraId="6A5EADAB" w14:textId="77777777" w:rsidR="00EE5856" w:rsidRDefault="00EE5856" w:rsidP="00EF310A">
            <w:pPr>
              <w:pStyle w:val="a3"/>
              <w:ind w:firstLineChars="0" w:firstLine="0"/>
              <w:jc w:val="center"/>
              <w:rPr>
                <w:sz w:val="18"/>
                <w:szCs w:val="18"/>
              </w:rPr>
            </w:pPr>
          </w:p>
        </w:tc>
        <w:tc>
          <w:tcPr>
            <w:tcW w:w="903" w:type="dxa"/>
            <w:tcBorders>
              <w:bottom w:val="nil"/>
            </w:tcBorders>
          </w:tcPr>
          <w:p w14:paraId="4D396DDC" w14:textId="77777777" w:rsidR="00EE5856" w:rsidRDefault="00EE5856" w:rsidP="00EF310A">
            <w:pPr>
              <w:pStyle w:val="a3"/>
              <w:ind w:firstLineChars="0" w:firstLine="0"/>
              <w:jc w:val="center"/>
              <w:rPr>
                <w:sz w:val="18"/>
                <w:szCs w:val="18"/>
              </w:rPr>
            </w:pPr>
          </w:p>
        </w:tc>
        <w:tc>
          <w:tcPr>
            <w:tcW w:w="903" w:type="dxa"/>
            <w:tcBorders>
              <w:bottom w:val="nil"/>
            </w:tcBorders>
          </w:tcPr>
          <w:p w14:paraId="2F386A9D" w14:textId="77777777" w:rsidR="00EE5856" w:rsidRDefault="00EE5856" w:rsidP="00EF310A">
            <w:pPr>
              <w:pStyle w:val="a3"/>
              <w:ind w:firstLineChars="0" w:firstLine="0"/>
              <w:jc w:val="center"/>
              <w:rPr>
                <w:sz w:val="18"/>
                <w:szCs w:val="18"/>
              </w:rPr>
            </w:pPr>
          </w:p>
        </w:tc>
        <w:tc>
          <w:tcPr>
            <w:tcW w:w="636" w:type="dxa"/>
            <w:tcBorders>
              <w:bottom w:val="nil"/>
            </w:tcBorders>
          </w:tcPr>
          <w:p w14:paraId="225ECCC6"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29E2833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1D0090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B57760E" w14:textId="77777777" w:rsidTr="00EF310A">
        <w:trPr>
          <w:jc w:val="center"/>
        </w:trPr>
        <w:tc>
          <w:tcPr>
            <w:tcW w:w="473" w:type="dxa"/>
            <w:tcBorders>
              <w:bottom w:val="nil"/>
            </w:tcBorders>
          </w:tcPr>
          <w:p w14:paraId="05BB79CC" w14:textId="77777777" w:rsidR="00EE5856" w:rsidRDefault="00EE5856" w:rsidP="00EF310A">
            <w:pPr>
              <w:pStyle w:val="a3"/>
              <w:ind w:firstLineChars="0" w:firstLine="0"/>
              <w:jc w:val="center"/>
              <w:rPr>
                <w:sz w:val="18"/>
                <w:szCs w:val="18"/>
              </w:rPr>
            </w:pPr>
            <w:r>
              <w:rPr>
                <w:rFonts w:hint="eastAsia"/>
                <w:sz w:val="18"/>
                <w:szCs w:val="18"/>
              </w:rPr>
              <w:t>6</w:t>
            </w:r>
          </w:p>
        </w:tc>
        <w:tc>
          <w:tcPr>
            <w:tcW w:w="992" w:type="dxa"/>
            <w:tcBorders>
              <w:bottom w:val="nil"/>
            </w:tcBorders>
          </w:tcPr>
          <w:p w14:paraId="043C44DB" w14:textId="77777777" w:rsidR="00EE5856" w:rsidRDefault="00EE5856" w:rsidP="00EF310A">
            <w:pPr>
              <w:pStyle w:val="a3"/>
              <w:ind w:firstLineChars="0" w:firstLine="0"/>
              <w:jc w:val="center"/>
              <w:rPr>
                <w:sz w:val="18"/>
                <w:szCs w:val="18"/>
              </w:rPr>
            </w:pPr>
          </w:p>
        </w:tc>
        <w:tc>
          <w:tcPr>
            <w:tcW w:w="903" w:type="dxa"/>
            <w:tcBorders>
              <w:bottom w:val="nil"/>
            </w:tcBorders>
          </w:tcPr>
          <w:p w14:paraId="172A2C73" w14:textId="77777777" w:rsidR="00EE5856" w:rsidRDefault="00EE5856" w:rsidP="00EF310A">
            <w:pPr>
              <w:pStyle w:val="a3"/>
              <w:ind w:firstLineChars="0" w:firstLine="0"/>
              <w:jc w:val="center"/>
              <w:rPr>
                <w:sz w:val="18"/>
                <w:szCs w:val="18"/>
              </w:rPr>
            </w:pPr>
          </w:p>
        </w:tc>
        <w:tc>
          <w:tcPr>
            <w:tcW w:w="903" w:type="dxa"/>
            <w:tcBorders>
              <w:bottom w:val="nil"/>
            </w:tcBorders>
          </w:tcPr>
          <w:p w14:paraId="47F7F5AB" w14:textId="77777777" w:rsidR="00EE5856" w:rsidRDefault="00EE5856" w:rsidP="00EF310A">
            <w:pPr>
              <w:pStyle w:val="a3"/>
              <w:ind w:firstLineChars="0" w:firstLine="0"/>
              <w:jc w:val="center"/>
              <w:rPr>
                <w:sz w:val="18"/>
                <w:szCs w:val="18"/>
              </w:rPr>
            </w:pPr>
          </w:p>
        </w:tc>
        <w:tc>
          <w:tcPr>
            <w:tcW w:w="636" w:type="dxa"/>
            <w:tcBorders>
              <w:bottom w:val="nil"/>
            </w:tcBorders>
          </w:tcPr>
          <w:p w14:paraId="0E987C50"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0AE5BEB7"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AD2280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763689FB" w14:textId="77777777" w:rsidTr="00EF310A">
        <w:trPr>
          <w:jc w:val="center"/>
        </w:trPr>
        <w:tc>
          <w:tcPr>
            <w:tcW w:w="473" w:type="dxa"/>
            <w:tcBorders>
              <w:bottom w:val="nil"/>
            </w:tcBorders>
          </w:tcPr>
          <w:p w14:paraId="4558D02D" w14:textId="77777777" w:rsidR="00EE5856" w:rsidRDefault="00EE5856" w:rsidP="00EF310A">
            <w:pPr>
              <w:pStyle w:val="a3"/>
              <w:ind w:firstLineChars="0" w:firstLine="0"/>
              <w:jc w:val="center"/>
              <w:rPr>
                <w:sz w:val="18"/>
                <w:szCs w:val="18"/>
              </w:rPr>
            </w:pPr>
            <w:r>
              <w:rPr>
                <w:rFonts w:hint="eastAsia"/>
                <w:sz w:val="18"/>
                <w:szCs w:val="18"/>
              </w:rPr>
              <w:t>7</w:t>
            </w:r>
          </w:p>
        </w:tc>
        <w:tc>
          <w:tcPr>
            <w:tcW w:w="992" w:type="dxa"/>
            <w:tcBorders>
              <w:bottom w:val="nil"/>
            </w:tcBorders>
          </w:tcPr>
          <w:p w14:paraId="7B37270F" w14:textId="77777777" w:rsidR="00EE5856" w:rsidRDefault="00EE5856" w:rsidP="00EF310A">
            <w:pPr>
              <w:pStyle w:val="a3"/>
              <w:ind w:firstLineChars="0" w:firstLine="0"/>
              <w:jc w:val="center"/>
              <w:rPr>
                <w:sz w:val="18"/>
                <w:szCs w:val="18"/>
              </w:rPr>
            </w:pPr>
          </w:p>
        </w:tc>
        <w:tc>
          <w:tcPr>
            <w:tcW w:w="903" w:type="dxa"/>
            <w:tcBorders>
              <w:bottom w:val="nil"/>
            </w:tcBorders>
          </w:tcPr>
          <w:p w14:paraId="0DE26D0D" w14:textId="77777777" w:rsidR="00EE5856" w:rsidRDefault="00EE5856" w:rsidP="00EF310A">
            <w:pPr>
              <w:pStyle w:val="a3"/>
              <w:ind w:firstLineChars="0" w:firstLine="0"/>
              <w:jc w:val="center"/>
              <w:rPr>
                <w:sz w:val="18"/>
                <w:szCs w:val="18"/>
              </w:rPr>
            </w:pPr>
          </w:p>
        </w:tc>
        <w:tc>
          <w:tcPr>
            <w:tcW w:w="903" w:type="dxa"/>
            <w:tcBorders>
              <w:bottom w:val="nil"/>
            </w:tcBorders>
          </w:tcPr>
          <w:p w14:paraId="427E5647" w14:textId="77777777" w:rsidR="00EE5856" w:rsidRDefault="00EE5856" w:rsidP="00EF310A">
            <w:pPr>
              <w:pStyle w:val="a3"/>
              <w:ind w:firstLineChars="0" w:firstLine="0"/>
              <w:jc w:val="center"/>
              <w:rPr>
                <w:sz w:val="18"/>
                <w:szCs w:val="18"/>
              </w:rPr>
            </w:pPr>
          </w:p>
        </w:tc>
        <w:tc>
          <w:tcPr>
            <w:tcW w:w="636" w:type="dxa"/>
            <w:tcBorders>
              <w:bottom w:val="nil"/>
            </w:tcBorders>
          </w:tcPr>
          <w:p w14:paraId="03C0B15F" w14:textId="77777777" w:rsidR="00EE5856" w:rsidRDefault="00EE5856" w:rsidP="00EF310A">
            <w:pPr>
              <w:jc w:val="center"/>
            </w:pPr>
            <w:r w:rsidRPr="008F7496">
              <w:rPr>
                <w:rFonts w:hint="eastAsia"/>
                <w:sz w:val="18"/>
                <w:szCs w:val="18"/>
              </w:rPr>
              <w:t>减</w:t>
            </w:r>
          </w:p>
        </w:tc>
        <w:tc>
          <w:tcPr>
            <w:tcW w:w="1266" w:type="dxa"/>
            <w:tcBorders>
              <w:bottom w:val="nil"/>
            </w:tcBorders>
          </w:tcPr>
          <w:p w14:paraId="1261393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6DDCE0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12C3939C" w14:textId="77777777" w:rsidTr="00EF310A">
        <w:trPr>
          <w:jc w:val="center"/>
        </w:trPr>
        <w:tc>
          <w:tcPr>
            <w:tcW w:w="473" w:type="dxa"/>
            <w:tcBorders>
              <w:top w:val="nil"/>
              <w:bottom w:val="single" w:sz="12" w:space="0" w:color="008000"/>
            </w:tcBorders>
          </w:tcPr>
          <w:p w14:paraId="25586A68" w14:textId="77777777" w:rsidR="00EE5856" w:rsidRDefault="00EE5856" w:rsidP="00EF310A">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4BF6D3F3"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572DE5A5"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16CFD904" w14:textId="77777777" w:rsidR="00EE5856" w:rsidRDefault="00EE5856" w:rsidP="00EF310A">
            <w:pPr>
              <w:pStyle w:val="a3"/>
              <w:ind w:firstLineChars="0" w:firstLine="0"/>
              <w:jc w:val="center"/>
              <w:rPr>
                <w:sz w:val="18"/>
                <w:szCs w:val="18"/>
              </w:rPr>
            </w:pPr>
          </w:p>
        </w:tc>
        <w:tc>
          <w:tcPr>
            <w:tcW w:w="636" w:type="dxa"/>
            <w:tcBorders>
              <w:top w:val="nil"/>
              <w:bottom w:val="single" w:sz="12" w:space="0" w:color="008000"/>
            </w:tcBorders>
          </w:tcPr>
          <w:p w14:paraId="3EC51B69" w14:textId="77777777" w:rsidR="00EE5856" w:rsidRDefault="00EE5856" w:rsidP="00EF310A">
            <w:pPr>
              <w:jc w:val="center"/>
            </w:pPr>
            <w:r w:rsidRPr="008F7496">
              <w:rPr>
                <w:rFonts w:hint="eastAsia"/>
                <w:sz w:val="18"/>
                <w:szCs w:val="18"/>
              </w:rPr>
              <w:t>减</w:t>
            </w:r>
          </w:p>
        </w:tc>
        <w:tc>
          <w:tcPr>
            <w:tcW w:w="1266" w:type="dxa"/>
            <w:tcBorders>
              <w:top w:val="nil"/>
              <w:bottom w:val="single" w:sz="12" w:space="0" w:color="008000"/>
            </w:tcBorders>
          </w:tcPr>
          <w:p w14:paraId="2AB9646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254CEA41" w14:textId="77777777" w:rsidR="00EE5856" w:rsidRDefault="00EE5856" w:rsidP="00EF310A">
            <w:pPr>
              <w:pStyle w:val="a3"/>
              <w:keepNext/>
              <w:ind w:firstLineChars="0" w:firstLine="0"/>
              <w:jc w:val="center"/>
              <w:rPr>
                <w:sz w:val="18"/>
                <w:szCs w:val="18"/>
              </w:rPr>
            </w:pPr>
            <w:r>
              <w:rPr>
                <w:rFonts w:ascii="宋体" w:hAnsi="宋体" w:hint="eastAsia"/>
                <w:sz w:val="18"/>
                <w:szCs w:val="18"/>
              </w:rPr>
              <w:t>●</w:t>
            </w:r>
          </w:p>
        </w:tc>
      </w:tr>
    </w:tbl>
    <w:p w14:paraId="740292E6" w14:textId="77777777" w:rsidR="00EE5856" w:rsidRDefault="00EE5856" w:rsidP="00EE5856">
      <w:pPr>
        <w:pStyle w:val="a3"/>
        <w:ind w:firstLine="480"/>
      </w:pPr>
    </w:p>
    <w:p w14:paraId="21CA697B" w14:textId="77777777" w:rsidR="00684C2C" w:rsidRDefault="00684C2C" w:rsidP="009112AC">
      <w:pPr>
        <w:spacing w:line="300" w:lineRule="auto"/>
        <w:ind w:right="6"/>
        <w:rPr>
          <w:rFonts w:eastAsiaTheme="minorEastAsia"/>
        </w:rPr>
      </w:pPr>
    </w:p>
    <w:p w14:paraId="6D3D6B1F" w14:textId="77777777" w:rsidR="00684C2C" w:rsidRPr="00EE5856" w:rsidRDefault="00684C2C" w:rsidP="009112AC">
      <w:pPr>
        <w:spacing w:line="300" w:lineRule="auto"/>
        <w:ind w:right="6"/>
        <w:rPr>
          <w:rFonts w:eastAsiaTheme="minorEastAsia"/>
        </w:rPr>
      </w:pPr>
    </w:p>
    <w:p w14:paraId="6843837D" w14:textId="77777777" w:rsidR="00684C2C" w:rsidRDefault="00684C2C" w:rsidP="009112AC">
      <w:pPr>
        <w:spacing w:line="300" w:lineRule="auto"/>
        <w:ind w:right="6"/>
        <w:rPr>
          <w:rFonts w:eastAsiaTheme="minorEastAsia"/>
        </w:rPr>
      </w:pPr>
    </w:p>
    <w:p w14:paraId="01183CBD" w14:textId="77777777" w:rsidR="00684C2C" w:rsidRPr="009112AC" w:rsidRDefault="00684C2C" w:rsidP="009112AC">
      <w:pPr>
        <w:spacing w:line="300" w:lineRule="auto"/>
        <w:ind w:right="6"/>
        <w:rPr>
          <w:rFonts w:eastAsiaTheme="minorEastAsia"/>
        </w:rPr>
        <w:sectPr w:rsidR="00684C2C" w:rsidRPr="009112AC">
          <w:pgSz w:w="11900" w:h="16838"/>
          <w:pgMar w:top="1440" w:right="1440" w:bottom="650" w:left="1440" w:header="0" w:footer="0" w:gutter="0"/>
          <w:cols w:space="720"/>
        </w:sectPr>
      </w:pPr>
    </w:p>
    <w:p w14:paraId="19DEC879" w14:textId="77777777" w:rsidR="00251310" w:rsidRPr="00207D8A" w:rsidRDefault="00251310" w:rsidP="00251310">
      <w:pPr>
        <w:pStyle w:val="10"/>
        <w:numPr>
          <w:ilvl w:val="0"/>
          <w:numId w:val="10"/>
        </w:numPr>
      </w:pPr>
      <w:bookmarkStart w:id="46" w:name="page5"/>
      <w:bookmarkStart w:id="47" w:name="_Toc499846042"/>
      <w:bookmarkStart w:id="48" w:name="_Toc134007939"/>
      <w:bookmarkStart w:id="49" w:name="_Toc135227344"/>
      <w:bookmarkStart w:id="50" w:name="_Toc135227423"/>
      <w:bookmarkStart w:id="51" w:name="_Toc135227590"/>
      <w:bookmarkStart w:id="52" w:name="_Toc135229748"/>
      <w:bookmarkStart w:id="53" w:name="_Toc266358996"/>
      <w:bookmarkEnd w:id="19"/>
      <w:bookmarkEnd w:id="20"/>
      <w:bookmarkEnd w:id="21"/>
      <w:bookmarkEnd w:id="22"/>
      <w:bookmarkEnd w:id="23"/>
      <w:bookmarkEnd w:id="46"/>
      <w:r>
        <w:rPr>
          <w:rFonts w:hint="eastAsia"/>
        </w:rPr>
        <w:lastRenderedPageBreak/>
        <w:t>CPU</w:t>
      </w:r>
      <w:r w:rsidR="005A6CFA">
        <w:rPr>
          <w:rFonts w:hint="eastAsia"/>
        </w:rPr>
        <w:t>设计</w:t>
      </w:r>
      <w:r>
        <w:rPr>
          <w:rFonts w:hint="eastAsia"/>
        </w:rPr>
        <w:t>实验</w:t>
      </w:r>
      <w:r w:rsidRPr="00207D8A">
        <w:commentReference w:id="54"/>
      </w:r>
      <w:bookmarkEnd w:id="47"/>
    </w:p>
    <w:p w14:paraId="12BD8B13" w14:textId="77777777" w:rsidR="00251310" w:rsidRDefault="00251310" w:rsidP="00251310">
      <w:pPr>
        <w:pStyle w:val="2"/>
      </w:pPr>
      <w:bookmarkStart w:id="55" w:name="_Toc499846043"/>
      <w:r>
        <w:rPr>
          <w:rFonts w:hint="eastAsia"/>
        </w:rPr>
        <w:t>设计要求</w:t>
      </w:r>
      <w:r>
        <w:rPr>
          <w:rStyle w:val="a8"/>
          <w:rFonts w:ascii="Times New Roman" w:eastAsia="宋体" w:hAnsi="Times New Roman"/>
        </w:rPr>
        <w:commentReference w:id="56"/>
      </w:r>
      <w:bookmarkEnd w:id="55"/>
    </w:p>
    <w:p w14:paraId="0C8D10F7" w14:textId="77777777" w:rsidR="00CC06B3" w:rsidRPr="00377222" w:rsidRDefault="00CC06B3" w:rsidP="00CC06B3">
      <w:pPr>
        <w:snapToGrid w:val="0"/>
        <w:spacing w:line="312" w:lineRule="auto"/>
        <w:ind w:firstLineChars="200" w:firstLine="480"/>
      </w:pPr>
      <w:bookmarkStart w:id="57" w:name="_Toc499846044"/>
      <w:r w:rsidRPr="00377222">
        <w:rPr>
          <w:rFonts w:hint="eastAsia"/>
        </w:rPr>
        <w:t>利用运算器实验，存储系统实验中构建的运算器、寄存器文件、存储系统等部件以及</w:t>
      </w:r>
      <w:r w:rsidRPr="00377222">
        <w:rPr>
          <w:rFonts w:hint="eastAsia"/>
        </w:rPr>
        <w:t>Logisim</w:t>
      </w:r>
      <w:r w:rsidRPr="00377222">
        <w:rPr>
          <w:rFonts w:hint="eastAsia"/>
        </w:rPr>
        <w:t>中其他功能部件构建一个</w:t>
      </w:r>
      <w:r w:rsidRPr="00377222">
        <w:rPr>
          <w:rFonts w:hint="eastAsia"/>
        </w:rPr>
        <w:t>32</w:t>
      </w:r>
      <w:r w:rsidRPr="00377222">
        <w:rPr>
          <w:rFonts w:hint="eastAsia"/>
        </w:rPr>
        <w:t>位</w:t>
      </w:r>
      <w:r w:rsidRPr="00377222">
        <w:rPr>
          <w:rFonts w:hint="eastAsia"/>
        </w:rPr>
        <w:t>MIPS</w:t>
      </w:r>
      <w:r w:rsidRPr="00377222">
        <w:t xml:space="preserve"> </w:t>
      </w:r>
      <w:r w:rsidRPr="00377222">
        <w:rPr>
          <w:rFonts w:hint="eastAsia"/>
        </w:rPr>
        <w:t>CPU</w:t>
      </w:r>
      <w:r w:rsidRPr="00377222">
        <w:rPr>
          <w:rFonts w:hint="eastAsia"/>
        </w:rPr>
        <w:t>单周期处理器，该处理器应支持基础指令集中列出的所有指令，见表</w:t>
      </w:r>
      <w:r w:rsidRPr="00377222">
        <w:rPr>
          <w:rFonts w:hint="eastAsia"/>
        </w:rPr>
        <w:t>1</w:t>
      </w:r>
      <w:r w:rsidRPr="00377222">
        <w:rPr>
          <w:rFonts w:hint="eastAsia"/>
        </w:rPr>
        <w:t>，另外还必须支持扩展指令集中的</w:t>
      </w:r>
      <w:r w:rsidRPr="00377222">
        <w:rPr>
          <w:rFonts w:hint="eastAsia"/>
        </w:rPr>
        <w:t>2</w:t>
      </w:r>
      <w:r w:rsidRPr="00377222">
        <w:rPr>
          <w:rFonts w:hint="eastAsia"/>
        </w:rPr>
        <w:t>条</w:t>
      </w:r>
      <w:r w:rsidRPr="00377222">
        <w:rPr>
          <w:rFonts w:hint="eastAsia"/>
        </w:rPr>
        <w:t>C</w:t>
      </w:r>
      <w:r w:rsidRPr="00377222">
        <w:rPr>
          <w:rFonts w:hint="eastAsia"/>
        </w:rPr>
        <w:t>类运算指令，</w:t>
      </w:r>
      <w:r w:rsidRPr="00377222">
        <w:rPr>
          <w:rFonts w:hint="eastAsia"/>
        </w:rPr>
        <w:t>1</w:t>
      </w:r>
      <w:r w:rsidRPr="00377222">
        <w:rPr>
          <w:rFonts w:hint="eastAsia"/>
        </w:rPr>
        <w:t>条</w:t>
      </w:r>
      <w:r w:rsidRPr="00377222">
        <w:rPr>
          <w:rFonts w:hint="eastAsia"/>
        </w:rPr>
        <w:t>M</w:t>
      </w:r>
      <w:r w:rsidRPr="00377222">
        <w:rPr>
          <w:rFonts w:hint="eastAsia"/>
        </w:rPr>
        <w:t>类存储指令，</w:t>
      </w:r>
      <w:r w:rsidRPr="00377222">
        <w:rPr>
          <w:rFonts w:hint="eastAsia"/>
        </w:rPr>
        <w:t>1</w:t>
      </w:r>
      <w:r w:rsidRPr="00377222">
        <w:rPr>
          <w:rFonts w:hint="eastAsia"/>
        </w:rPr>
        <w:t>条</w:t>
      </w:r>
      <w:r w:rsidRPr="00377222">
        <w:rPr>
          <w:rFonts w:hint="eastAsia"/>
        </w:rPr>
        <w:t>B</w:t>
      </w:r>
      <w:r w:rsidRPr="00377222">
        <w:rPr>
          <w:rFonts w:hint="eastAsia"/>
        </w:rPr>
        <w:t>类分支指令（详见表</w:t>
      </w:r>
      <w:r w:rsidRPr="00377222">
        <w:rPr>
          <w:rFonts w:hint="eastAsia"/>
        </w:rPr>
        <w:t>2</w:t>
      </w:r>
      <w:r w:rsidRPr="00377222">
        <w:rPr>
          <w:rFonts w:hint="eastAsia"/>
        </w:rPr>
        <w:t>），具体任务每位同学不一样，任务要求见任务分配清单，每位同学得到一个</w:t>
      </w:r>
      <w:r w:rsidRPr="00377222">
        <w:rPr>
          <w:rFonts w:hint="eastAsia"/>
        </w:rPr>
        <w:t>4</w:t>
      </w:r>
      <w:r w:rsidRPr="00377222">
        <w:rPr>
          <w:rFonts w:hint="eastAsia"/>
        </w:rPr>
        <w:t>位数据表示的任务编号，分别对应</w:t>
      </w:r>
      <w:r w:rsidRPr="00377222">
        <w:rPr>
          <w:rFonts w:hint="eastAsia"/>
        </w:rPr>
        <w:t>CCMB</w:t>
      </w:r>
      <w:r w:rsidRPr="00377222">
        <w:rPr>
          <w:rFonts w:hint="eastAsia"/>
        </w:rPr>
        <w:t>指令的选择。具体指令功能参见附件中的</w:t>
      </w:r>
      <w:r w:rsidRPr="00377222">
        <w:rPr>
          <w:rFonts w:hint="eastAsia"/>
        </w:rPr>
        <w:t>MIPS</w:t>
      </w:r>
      <w:r w:rsidRPr="00377222">
        <w:rPr>
          <w:rFonts w:hint="eastAsia"/>
        </w:rPr>
        <w:t>标准文档。最终设计完成的</w:t>
      </w:r>
      <w:r w:rsidRPr="00377222">
        <w:rPr>
          <w:rFonts w:hint="eastAsia"/>
        </w:rPr>
        <w:t>CPU</w:t>
      </w:r>
      <w:r w:rsidRPr="00377222">
        <w:rPr>
          <w:rFonts w:hint="eastAsia"/>
        </w:rPr>
        <w:t>应能运行教师提供的标准测试程序，程序存储在</w:t>
      </w:r>
      <w:r w:rsidRPr="00377222">
        <w:rPr>
          <w:rFonts w:hint="eastAsia"/>
        </w:rPr>
        <w:t>Logisim</w:t>
      </w:r>
      <w:r w:rsidRPr="00377222">
        <w:t xml:space="preserve"> ROM</w:t>
      </w:r>
      <w:r w:rsidRPr="00377222">
        <w:t>模块中（指令存储器、数据存储器分开）</w:t>
      </w:r>
      <w:r w:rsidRPr="00377222">
        <w:rPr>
          <w:rFonts w:hint="eastAsia"/>
        </w:rPr>
        <w:t>。</w:t>
      </w:r>
    </w:p>
    <w:p w14:paraId="1AD08047" w14:textId="77777777" w:rsidR="00CC06B3" w:rsidRDefault="00CC06B3" w:rsidP="00CC06B3">
      <w:pPr>
        <w:pStyle w:val="aff1"/>
        <w:keepNext/>
        <w:spacing w:before="91" w:after="91"/>
      </w:pPr>
      <w:r>
        <w:rPr>
          <w:rFonts w:hint="eastAsia"/>
        </w:rPr>
        <w:t>表</w:t>
      </w:r>
      <w:r>
        <w:fldChar w:fldCharType="begin"/>
      </w:r>
      <w:r>
        <w:instrText xml:space="preserve"> </w:instrText>
      </w:r>
      <w:r>
        <w:rPr>
          <w:rFonts w:hint="eastAsia"/>
        </w:rPr>
        <w:instrText>SEQ 表格 \* ARABIC</w:instrText>
      </w:r>
      <w:r>
        <w:instrText xml:space="preserve"> </w:instrText>
      </w:r>
      <w:r>
        <w:fldChar w:fldCharType="separate"/>
      </w:r>
      <w:r>
        <w:rPr>
          <w:noProof/>
        </w:rPr>
        <w:t>1</w:t>
      </w:r>
      <w:r>
        <w:fldChar w:fldCharType="end"/>
      </w:r>
      <w:r>
        <w:t xml:space="preserve"> </w:t>
      </w:r>
      <w:r>
        <w:rPr>
          <w:rFonts w:hint="eastAsia"/>
        </w:rPr>
        <w:t>基础指令集</w:t>
      </w:r>
    </w:p>
    <w:tbl>
      <w:tblPr>
        <w:tblW w:w="8648" w:type="dxa"/>
        <w:jc w:val="center"/>
        <w:tblLook w:val="04A0" w:firstRow="1" w:lastRow="0" w:firstColumn="1" w:lastColumn="0" w:noHBand="0" w:noVBand="1"/>
      </w:tblPr>
      <w:tblGrid>
        <w:gridCol w:w="567"/>
        <w:gridCol w:w="2693"/>
        <w:gridCol w:w="2694"/>
        <w:gridCol w:w="2694"/>
      </w:tblGrid>
      <w:tr w:rsidR="00CC06B3" w:rsidRPr="00004506" w14:paraId="3CEA152C" w14:textId="77777777" w:rsidTr="00EF310A">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BD5E9E3" w14:textId="77777777" w:rsidR="00CC06B3" w:rsidRPr="00052FED" w:rsidRDefault="00CC06B3" w:rsidP="00EF310A">
            <w:pPr>
              <w:widowControl/>
              <w:jc w:val="center"/>
              <w:rPr>
                <w:rFonts w:ascii="Courier New" w:hAnsi="Courier New" w:cs="Courier New"/>
                <w:b/>
                <w:color w:val="000000"/>
                <w:kern w:val="0"/>
                <w:sz w:val="20"/>
                <w:szCs w:val="26"/>
              </w:rPr>
            </w:pPr>
            <w:r w:rsidRPr="00052FED">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000000" w:fill="C6E0B4"/>
            <w:vAlign w:val="center"/>
            <w:hideMark/>
          </w:tcPr>
          <w:p w14:paraId="687A9399" w14:textId="77777777" w:rsidR="00CC06B3" w:rsidRPr="00052FED" w:rsidRDefault="00CC06B3" w:rsidP="00EF310A">
            <w:pPr>
              <w:jc w:val="left"/>
              <w:rPr>
                <w:rFonts w:ascii="宋体" w:hAnsi="宋体" w:cs="宋体"/>
                <w:b/>
                <w:color w:val="000000"/>
                <w:sz w:val="20"/>
                <w:szCs w:val="26"/>
              </w:rPr>
            </w:pPr>
            <w:r w:rsidRPr="00052FED">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000000" w:fill="C6E0B4"/>
            <w:vAlign w:val="center"/>
            <w:hideMark/>
          </w:tcPr>
          <w:p w14:paraId="417D4CEB" w14:textId="77777777" w:rsidR="00CC06B3" w:rsidRPr="00052FED" w:rsidRDefault="00CC06B3" w:rsidP="00EF310A">
            <w:pPr>
              <w:rPr>
                <w:b/>
                <w:color w:val="000000"/>
                <w:sz w:val="20"/>
                <w:szCs w:val="26"/>
              </w:rPr>
            </w:pPr>
            <w:r w:rsidRPr="00052FED">
              <w:rPr>
                <w:rFonts w:hint="eastAsia"/>
                <w:b/>
                <w:color w:val="000000"/>
                <w:sz w:val="20"/>
                <w:szCs w:val="26"/>
              </w:rPr>
              <w:t>格式</w:t>
            </w:r>
          </w:p>
        </w:tc>
        <w:tc>
          <w:tcPr>
            <w:tcW w:w="2694" w:type="dxa"/>
            <w:tcBorders>
              <w:top w:val="single" w:sz="4" w:space="0" w:color="auto"/>
              <w:left w:val="nil"/>
              <w:bottom w:val="single" w:sz="4" w:space="0" w:color="auto"/>
              <w:right w:val="single" w:sz="4" w:space="0" w:color="auto"/>
            </w:tcBorders>
            <w:shd w:val="clear" w:color="000000" w:fill="C6E0B4"/>
            <w:vAlign w:val="center"/>
          </w:tcPr>
          <w:p w14:paraId="7EFCA244" w14:textId="77777777" w:rsidR="00CC06B3" w:rsidRPr="00052FED" w:rsidRDefault="00CC06B3" w:rsidP="00EF310A">
            <w:pPr>
              <w:rPr>
                <w:b/>
                <w:color w:val="000000"/>
                <w:sz w:val="20"/>
                <w:szCs w:val="26"/>
              </w:rPr>
            </w:pPr>
            <w:r>
              <w:rPr>
                <w:rFonts w:hint="eastAsia"/>
                <w:b/>
                <w:color w:val="000000"/>
                <w:sz w:val="20"/>
                <w:szCs w:val="26"/>
              </w:rPr>
              <w:t>备注</w:t>
            </w:r>
          </w:p>
        </w:tc>
      </w:tr>
      <w:tr w:rsidR="00CC06B3" w:rsidRPr="00004506" w14:paraId="36C61CD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3B063B" w14:textId="77777777" w:rsidR="00CC06B3" w:rsidRPr="009370FC" w:rsidRDefault="00CC06B3" w:rsidP="00EF310A">
            <w:pPr>
              <w:jc w:val="center"/>
            </w:pPr>
            <w:r w:rsidRPr="009370FC">
              <w:t>1</w:t>
            </w:r>
          </w:p>
        </w:tc>
        <w:tc>
          <w:tcPr>
            <w:tcW w:w="2693" w:type="dxa"/>
            <w:tcBorders>
              <w:top w:val="nil"/>
              <w:left w:val="nil"/>
              <w:bottom w:val="single" w:sz="4" w:space="0" w:color="auto"/>
              <w:right w:val="single" w:sz="4" w:space="0" w:color="auto"/>
            </w:tcBorders>
            <w:shd w:val="clear" w:color="000000" w:fill="FFFFFF"/>
            <w:hideMark/>
          </w:tcPr>
          <w:p w14:paraId="226B100E" w14:textId="77777777" w:rsidR="00CC06B3" w:rsidRPr="009370FC" w:rsidRDefault="00CC06B3" w:rsidP="00EF310A">
            <w:r w:rsidRPr="009370FC">
              <w:t>Add</w:t>
            </w:r>
          </w:p>
        </w:tc>
        <w:tc>
          <w:tcPr>
            <w:tcW w:w="2694" w:type="dxa"/>
            <w:tcBorders>
              <w:top w:val="nil"/>
              <w:left w:val="nil"/>
              <w:bottom w:val="single" w:sz="4" w:space="0" w:color="auto"/>
              <w:right w:val="single" w:sz="4" w:space="0" w:color="auto"/>
            </w:tcBorders>
            <w:shd w:val="clear" w:color="000000" w:fill="FFFFFF"/>
            <w:hideMark/>
          </w:tcPr>
          <w:p w14:paraId="00539E11" w14:textId="77777777" w:rsidR="00CC06B3" w:rsidRPr="009370FC" w:rsidRDefault="00CC06B3" w:rsidP="00EF310A">
            <w:r w:rsidRPr="009370FC">
              <w:t>add $rd, $rs, $rt</w:t>
            </w:r>
          </w:p>
        </w:tc>
        <w:tc>
          <w:tcPr>
            <w:tcW w:w="2694" w:type="dxa"/>
            <w:vMerge w:val="restart"/>
            <w:tcBorders>
              <w:top w:val="nil"/>
              <w:left w:val="nil"/>
              <w:right w:val="single" w:sz="4" w:space="0" w:color="auto"/>
            </w:tcBorders>
            <w:shd w:val="clear" w:color="000000" w:fill="FFFFFF"/>
            <w:vAlign w:val="center"/>
          </w:tcPr>
          <w:p w14:paraId="22E38F66" w14:textId="77777777" w:rsidR="00CC06B3" w:rsidRDefault="00CC06B3" w:rsidP="00EF310A">
            <w:pPr>
              <w:jc w:val="center"/>
            </w:pPr>
            <w:r>
              <w:t>指令功能及指令格式</w:t>
            </w:r>
          </w:p>
          <w:p w14:paraId="0F010FC1" w14:textId="77777777" w:rsidR="00CC06B3" w:rsidRPr="00A912DD" w:rsidRDefault="00CC06B3" w:rsidP="00EF310A">
            <w:pPr>
              <w:jc w:val="center"/>
            </w:pPr>
            <w:r>
              <w:t>参考</w:t>
            </w:r>
            <w:r>
              <w:t>MIPS32</w:t>
            </w:r>
            <w:r>
              <w:t>指令集</w:t>
            </w:r>
          </w:p>
        </w:tc>
      </w:tr>
      <w:tr w:rsidR="00CC06B3" w:rsidRPr="00004506" w14:paraId="40BDDCF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4DCACF" w14:textId="77777777" w:rsidR="00CC06B3" w:rsidRPr="009370FC" w:rsidRDefault="00CC06B3" w:rsidP="00EF310A">
            <w:pPr>
              <w:jc w:val="center"/>
            </w:pPr>
            <w:r w:rsidRPr="009370FC">
              <w:t>2</w:t>
            </w:r>
          </w:p>
        </w:tc>
        <w:tc>
          <w:tcPr>
            <w:tcW w:w="2693" w:type="dxa"/>
            <w:tcBorders>
              <w:top w:val="nil"/>
              <w:left w:val="nil"/>
              <w:bottom w:val="single" w:sz="4" w:space="0" w:color="auto"/>
              <w:right w:val="single" w:sz="4" w:space="0" w:color="auto"/>
            </w:tcBorders>
            <w:shd w:val="clear" w:color="000000" w:fill="FFFFFF"/>
            <w:hideMark/>
          </w:tcPr>
          <w:p w14:paraId="686A4B73" w14:textId="77777777" w:rsidR="00CC06B3" w:rsidRPr="009370FC" w:rsidRDefault="00CC06B3" w:rsidP="00EF310A">
            <w:r w:rsidRPr="009370FC">
              <w:t>Add Immediate</w:t>
            </w:r>
          </w:p>
        </w:tc>
        <w:tc>
          <w:tcPr>
            <w:tcW w:w="2694" w:type="dxa"/>
            <w:tcBorders>
              <w:top w:val="nil"/>
              <w:left w:val="nil"/>
              <w:bottom w:val="single" w:sz="4" w:space="0" w:color="auto"/>
              <w:right w:val="single" w:sz="4" w:space="0" w:color="auto"/>
            </w:tcBorders>
            <w:shd w:val="clear" w:color="000000" w:fill="FFFFFF"/>
            <w:hideMark/>
          </w:tcPr>
          <w:p w14:paraId="50DD7C54" w14:textId="77777777" w:rsidR="00CC06B3" w:rsidRPr="009370FC" w:rsidRDefault="00CC06B3" w:rsidP="00EF310A">
            <w:r w:rsidRPr="009370FC">
              <w:t>addi $rt, $rs, immediate</w:t>
            </w:r>
          </w:p>
        </w:tc>
        <w:tc>
          <w:tcPr>
            <w:tcW w:w="2694" w:type="dxa"/>
            <w:vMerge/>
            <w:tcBorders>
              <w:left w:val="nil"/>
              <w:right w:val="single" w:sz="4" w:space="0" w:color="auto"/>
            </w:tcBorders>
            <w:shd w:val="clear" w:color="000000" w:fill="FFFFFF"/>
          </w:tcPr>
          <w:p w14:paraId="5BF77E87" w14:textId="77777777" w:rsidR="00CC06B3" w:rsidRPr="00A912DD" w:rsidRDefault="00CC06B3" w:rsidP="00EF310A"/>
        </w:tc>
      </w:tr>
      <w:tr w:rsidR="00CC06B3" w:rsidRPr="00004506" w14:paraId="4CA8E19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ED35E27" w14:textId="77777777" w:rsidR="00CC06B3" w:rsidRPr="009370FC" w:rsidRDefault="00CC06B3" w:rsidP="00EF310A">
            <w:pPr>
              <w:jc w:val="center"/>
            </w:pPr>
            <w:r w:rsidRPr="009370FC">
              <w:t>3</w:t>
            </w:r>
          </w:p>
        </w:tc>
        <w:tc>
          <w:tcPr>
            <w:tcW w:w="2693" w:type="dxa"/>
            <w:tcBorders>
              <w:top w:val="nil"/>
              <w:left w:val="nil"/>
              <w:bottom w:val="single" w:sz="4" w:space="0" w:color="auto"/>
              <w:right w:val="single" w:sz="4" w:space="0" w:color="auto"/>
            </w:tcBorders>
            <w:shd w:val="clear" w:color="000000" w:fill="FFFFFF"/>
            <w:hideMark/>
          </w:tcPr>
          <w:p w14:paraId="1DCFD743" w14:textId="77777777" w:rsidR="00CC06B3" w:rsidRPr="009370FC" w:rsidRDefault="00CC06B3" w:rsidP="00EF310A">
            <w:r w:rsidRPr="009370FC">
              <w:t>Add Immediate Unsigned</w:t>
            </w:r>
          </w:p>
        </w:tc>
        <w:tc>
          <w:tcPr>
            <w:tcW w:w="2694" w:type="dxa"/>
            <w:tcBorders>
              <w:top w:val="nil"/>
              <w:left w:val="nil"/>
              <w:bottom w:val="single" w:sz="4" w:space="0" w:color="auto"/>
              <w:right w:val="single" w:sz="4" w:space="0" w:color="auto"/>
            </w:tcBorders>
            <w:shd w:val="clear" w:color="000000" w:fill="FFFFFF"/>
            <w:hideMark/>
          </w:tcPr>
          <w:p w14:paraId="4981D7B1" w14:textId="77777777" w:rsidR="00CC06B3" w:rsidRPr="009370FC" w:rsidRDefault="00CC06B3" w:rsidP="00EF310A">
            <w:r w:rsidRPr="009370FC">
              <w:t>addiu $rt, $rs, immediate</w:t>
            </w:r>
          </w:p>
        </w:tc>
        <w:tc>
          <w:tcPr>
            <w:tcW w:w="2694" w:type="dxa"/>
            <w:vMerge/>
            <w:tcBorders>
              <w:left w:val="nil"/>
              <w:right w:val="single" w:sz="4" w:space="0" w:color="auto"/>
            </w:tcBorders>
            <w:shd w:val="clear" w:color="000000" w:fill="FFFFFF"/>
          </w:tcPr>
          <w:p w14:paraId="153C7D8A" w14:textId="77777777" w:rsidR="00CC06B3" w:rsidRPr="00A912DD" w:rsidRDefault="00CC06B3" w:rsidP="00EF310A"/>
        </w:tc>
      </w:tr>
      <w:tr w:rsidR="00CC06B3" w:rsidRPr="00004506" w14:paraId="6F1453D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5E40CA5" w14:textId="77777777" w:rsidR="00CC06B3" w:rsidRPr="009370FC" w:rsidRDefault="00CC06B3" w:rsidP="00EF310A">
            <w:pPr>
              <w:jc w:val="center"/>
            </w:pPr>
            <w:r w:rsidRPr="009370FC">
              <w:t>4</w:t>
            </w:r>
          </w:p>
        </w:tc>
        <w:tc>
          <w:tcPr>
            <w:tcW w:w="2693" w:type="dxa"/>
            <w:tcBorders>
              <w:top w:val="nil"/>
              <w:left w:val="nil"/>
              <w:bottom w:val="single" w:sz="4" w:space="0" w:color="auto"/>
              <w:right w:val="single" w:sz="4" w:space="0" w:color="auto"/>
            </w:tcBorders>
            <w:shd w:val="clear" w:color="000000" w:fill="FFFFFF"/>
            <w:hideMark/>
          </w:tcPr>
          <w:p w14:paraId="18C5C9CB" w14:textId="77777777" w:rsidR="00CC06B3" w:rsidRPr="009370FC" w:rsidRDefault="00CC06B3" w:rsidP="00EF310A">
            <w:r w:rsidRPr="009370FC">
              <w:t>Add Unsigned</w:t>
            </w:r>
          </w:p>
        </w:tc>
        <w:tc>
          <w:tcPr>
            <w:tcW w:w="2694" w:type="dxa"/>
            <w:tcBorders>
              <w:top w:val="nil"/>
              <w:left w:val="nil"/>
              <w:bottom w:val="single" w:sz="4" w:space="0" w:color="auto"/>
              <w:right w:val="single" w:sz="4" w:space="0" w:color="auto"/>
            </w:tcBorders>
            <w:shd w:val="clear" w:color="000000" w:fill="FFFFFF"/>
            <w:hideMark/>
          </w:tcPr>
          <w:p w14:paraId="76DB3EE5" w14:textId="77777777" w:rsidR="00CC06B3" w:rsidRPr="009370FC" w:rsidRDefault="00CC06B3" w:rsidP="00EF310A">
            <w:r w:rsidRPr="009370FC">
              <w:t>addu $rd, $rs, $rt</w:t>
            </w:r>
          </w:p>
        </w:tc>
        <w:tc>
          <w:tcPr>
            <w:tcW w:w="2694" w:type="dxa"/>
            <w:vMerge/>
            <w:tcBorders>
              <w:left w:val="nil"/>
              <w:right w:val="single" w:sz="4" w:space="0" w:color="auto"/>
            </w:tcBorders>
            <w:shd w:val="clear" w:color="000000" w:fill="FFFFFF"/>
          </w:tcPr>
          <w:p w14:paraId="5408C257" w14:textId="77777777" w:rsidR="00CC06B3" w:rsidRPr="00A912DD" w:rsidRDefault="00CC06B3" w:rsidP="00EF310A"/>
        </w:tc>
      </w:tr>
      <w:tr w:rsidR="00CC06B3" w:rsidRPr="00004506" w14:paraId="5F0FC5D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9E1C0A3" w14:textId="77777777" w:rsidR="00CC06B3" w:rsidRPr="009370FC" w:rsidRDefault="00CC06B3" w:rsidP="00EF310A">
            <w:pPr>
              <w:jc w:val="center"/>
            </w:pPr>
            <w:r w:rsidRPr="009370FC">
              <w:t>5</w:t>
            </w:r>
          </w:p>
        </w:tc>
        <w:tc>
          <w:tcPr>
            <w:tcW w:w="2693" w:type="dxa"/>
            <w:tcBorders>
              <w:top w:val="nil"/>
              <w:left w:val="nil"/>
              <w:bottom w:val="single" w:sz="4" w:space="0" w:color="auto"/>
              <w:right w:val="single" w:sz="4" w:space="0" w:color="auto"/>
            </w:tcBorders>
            <w:shd w:val="clear" w:color="000000" w:fill="FFFFFF"/>
            <w:hideMark/>
          </w:tcPr>
          <w:p w14:paraId="64A82386" w14:textId="77777777" w:rsidR="00CC06B3" w:rsidRPr="009370FC" w:rsidRDefault="00CC06B3" w:rsidP="00EF310A">
            <w:r w:rsidRPr="009370FC">
              <w:t>And</w:t>
            </w:r>
          </w:p>
        </w:tc>
        <w:tc>
          <w:tcPr>
            <w:tcW w:w="2694" w:type="dxa"/>
            <w:tcBorders>
              <w:top w:val="nil"/>
              <w:left w:val="nil"/>
              <w:bottom w:val="single" w:sz="4" w:space="0" w:color="auto"/>
              <w:right w:val="single" w:sz="4" w:space="0" w:color="auto"/>
            </w:tcBorders>
            <w:shd w:val="clear" w:color="000000" w:fill="FFFFFF"/>
            <w:hideMark/>
          </w:tcPr>
          <w:p w14:paraId="2167C4B1" w14:textId="77777777" w:rsidR="00CC06B3" w:rsidRPr="009370FC" w:rsidRDefault="00CC06B3" w:rsidP="00EF310A">
            <w:r w:rsidRPr="009370FC">
              <w:t>and $rd, $rs, $rt</w:t>
            </w:r>
          </w:p>
        </w:tc>
        <w:tc>
          <w:tcPr>
            <w:tcW w:w="2694" w:type="dxa"/>
            <w:vMerge/>
            <w:tcBorders>
              <w:left w:val="nil"/>
              <w:right w:val="single" w:sz="4" w:space="0" w:color="auto"/>
            </w:tcBorders>
            <w:shd w:val="clear" w:color="000000" w:fill="FFFFFF"/>
          </w:tcPr>
          <w:p w14:paraId="24F17B31" w14:textId="77777777" w:rsidR="00CC06B3" w:rsidRPr="00A912DD" w:rsidRDefault="00CC06B3" w:rsidP="00EF310A"/>
        </w:tc>
      </w:tr>
      <w:tr w:rsidR="00CC06B3" w:rsidRPr="00004506" w14:paraId="0AC436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24B38C" w14:textId="77777777" w:rsidR="00CC06B3" w:rsidRPr="009370FC" w:rsidRDefault="00CC06B3" w:rsidP="00EF310A">
            <w:pPr>
              <w:jc w:val="center"/>
            </w:pPr>
            <w:r w:rsidRPr="009370FC">
              <w:t>6</w:t>
            </w:r>
          </w:p>
        </w:tc>
        <w:tc>
          <w:tcPr>
            <w:tcW w:w="2693" w:type="dxa"/>
            <w:tcBorders>
              <w:top w:val="nil"/>
              <w:left w:val="nil"/>
              <w:bottom w:val="single" w:sz="4" w:space="0" w:color="auto"/>
              <w:right w:val="single" w:sz="4" w:space="0" w:color="auto"/>
            </w:tcBorders>
            <w:shd w:val="clear" w:color="000000" w:fill="FFFFFF"/>
            <w:hideMark/>
          </w:tcPr>
          <w:p w14:paraId="4A08ECC8" w14:textId="77777777" w:rsidR="00CC06B3" w:rsidRPr="009370FC" w:rsidRDefault="00CC06B3" w:rsidP="00EF310A">
            <w:r w:rsidRPr="009370FC">
              <w:t>And Immediate</w:t>
            </w:r>
          </w:p>
        </w:tc>
        <w:tc>
          <w:tcPr>
            <w:tcW w:w="2694" w:type="dxa"/>
            <w:tcBorders>
              <w:top w:val="nil"/>
              <w:left w:val="nil"/>
              <w:bottom w:val="single" w:sz="4" w:space="0" w:color="auto"/>
              <w:right w:val="single" w:sz="4" w:space="0" w:color="auto"/>
            </w:tcBorders>
            <w:shd w:val="clear" w:color="000000" w:fill="FFFFFF"/>
            <w:hideMark/>
          </w:tcPr>
          <w:p w14:paraId="53709649" w14:textId="77777777" w:rsidR="00CC06B3" w:rsidRPr="009370FC" w:rsidRDefault="00CC06B3" w:rsidP="00EF310A">
            <w:r w:rsidRPr="009370FC">
              <w:t>andi $rt, $rs, immediate</w:t>
            </w:r>
          </w:p>
        </w:tc>
        <w:tc>
          <w:tcPr>
            <w:tcW w:w="2694" w:type="dxa"/>
            <w:vMerge/>
            <w:tcBorders>
              <w:left w:val="nil"/>
              <w:right w:val="single" w:sz="4" w:space="0" w:color="auto"/>
            </w:tcBorders>
            <w:shd w:val="clear" w:color="000000" w:fill="FFFFFF"/>
          </w:tcPr>
          <w:p w14:paraId="2142625C" w14:textId="77777777" w:rsidR="00CC06B3" w:rsidRPr="00A912DD" w:rsidRDefault="00CC06B3" w:rsidP="00EF310A"/>
        </w:tc>
      </w:tr>
      <w:tr w:rsidR="00CC06B3" w:rsidRPr="00004506" w14:paraId="03034ED5"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460D12C" w14:textId="77777777" w:rsidR="00CC06B3" w:rsidRPr="009370FC" w:rsidRDefault="00CC06B3" w:rsidP="00EF310A">
            <w:pPr>
              <w:jc w:val="center"/>
            </w:pPr>
            <w:r w:rsidRPr="009370FC">
              <w:t>7</w:t>
            </w:r>
          </w:p>
        </w:tc>
        <w:tc>
          <w:tcPr>
            <w:tcW w:w="2693" w:type="dxa"/>
            <w:tcBorders>
              <w:top w:val="nil"/>
              <w:left w:val="nil"/>
              <w:bottom w:val="single" w:sz="4" w:space="0" w:color="auto"/>
              <w:right w:val="single" w:sz="4" w:space="0" w:color="auto"/>
            </w:tcBorders>
            <w:shd w:val="clear" w:color="000000" w:fill="FFFFFF"/>
            <w:hideMark/>
          </w:tcPr>
          <w:p w14:paraId="31453BC2" w14:textId="77777777" w:rsidR="00CC06B3" w:rsidRPr="009370FC" w:rsidRDefault="00CC06B3" w:rsidP="00EF310A">
            <w:r w:rsidRPr="009370FC">
              <w:t>Shift Left Logical</w:t>
            </w:r>
          </w:p>
        </w:tc>
        <w:tc>
          <w:tcPr>
            <w:tcW w:w="2694" w:type="dxa"/>
            <w:tcBorders>
              <w:top w:val="nil"/>
              <w:left w:val="nil"/>
              <w:bottom w:val="single" w:sz="4" w:space="0" w:color="auto"/>
              <w:right w:val="single" w:sz="4" w:space="0" w:color="auto"/>
            </w:tcBorders>
            <w:shd w:val="clear" w:color="000000" w:fill="FFFFFF"/>
            <w:hideMark/>
          </w:tcPr>
          <w:p w14:paraId="481252D9" w14:textId="77777777" w:rsidR="00CC06B3" w:rsidRPr="009370FC" w:rsidRDefault="00CC06B3" w:rsidP="00EF310A">
            <w:r w:rsidRPr="009370FC">
              <w:t>sll $rd, $rt, shamt</w:t>
            </w:r>
          </w:p>
        </w:tc>
        <w:tc>
          <w:tcPr>
            <w:tcW w:w="2694" w:type="dxa"/>
            <w:vMerge/>
            <w:tcBorders>
              <w:left w:val="nil"/>
              <w:right w:val="single" w:sz="4" w:space="0" w:color="auto"/>
            </w:tcBorders>
            <w:shd w:val="clear" w:color="000000" w:fill="FFFFFF"/>
          </w:tcPr>
          <w:p w14:paraId="020132B7" w14:textId="77777777" w:rsidR="00CC06B3" w:rsidRPr="00A912DD" w:rsidRDefault="00CC06B3" w:rsidP="00EF310A"/>
        </w:tc>
      </w:tr>
      <w:tr w:rsidR="00CC06B3" w:rsidRPr="00004506" w14:paraId="64D68B1F"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0F3E546" w14:textId="77777777" w:rsidR="00CC06B3" w:rsidRPr="009370FC" w:rsidRDefault="00CC06B3" w:rsidP="00EF310A">
            <w:pPr>
              <w:jc w:val="center"/>
            </w:pPr>
            <w:r w:rsidRPr="009370FC">
              <w:t>8</w:t>
            </w:r>
          </w:p>
        </w:tc>
        <w:tc>
          <w:tcPr>
            <w:tcW w:w="2693" w:type="dxa"/>
            <w:tcBorders>
              <w:top w:val="nil"/>
              <w:left w:val="nil"/>
              <w:bottom w:val="single" w:sz="4" w:space="0" w:color="auto"/>
              <w:right w:val="single" w:sz="4" w:space="0" w:color="auto"/>
            </w:tcBorders>
            <w:shd w:val="clear" w:color="000000" w:fill="FFFFFF"/>
            <w:hideMark/>
          </w:tcPr>
          <w:p w14:paraId="17AF7922" w14:textId="77777777" w:rsidR="00CC06B3" w:rsidRPr="009370FC" w:rsidRDefault="00CC06B3" w:rsidP="00EF310A">
            <w:r w:rsidRPr="009370FC">
              <w:t>Shift Right Arithmetic</w:t>
            </w:r>
          </w:p>
        </w:tc>
        <w:tc>
          <w:tcPr>
            <w:tcW w:w="2694" w:type="dxa"/>
            <w:tcBorders>
              <w:top w:val="nil"/>
              <w:left w:val="nil"/>
              <w:bottom w:val="single" w:sz="4" w:space="0" w:color="auto"/>
              <w:right w:val="single" w:sz="4" w:space="0" w:color="auto"/>
            </w:tcBorders>
            <w:shd w:val="clear" w:color="000000" w:fill="FFFFFF"/>
            <w:hideMark/>
          </w:tcPr>
          <w:p w14:paraId="41C6BCDB" w14:textId="77777777" w:rsidR="00CC06B3" w:rsidRPr="009370FC" w:rsidRDefault="00CC06B3" w:rsidP="00EF310A">
            <w:r w:rsidRPr="009370FC">
              <w:t>sra $rd, $rt, shamt</w:t>
            </w:r>
          </w:p>
        </w:tc>
        <w:tc>
          <w:tcPr>
            <w:tcW w:w="2694" w:type="dxa"/>
            <w:vMerge/>
            <w:tcBorders>
              <w:left w:val="nil"/>
              <w:right w:val="single" w:sz="4" w:space="0" w:color="auto"/>
            </w:tcBorders>
            <w:shd w:val="clear" w:color="000000" w:fill="FFFFFF"/>
          </w:tcPr>
          <w:p w14:paraId="0047FD8C" w14:textId="77777777" w:rsidR="00CC06B3" w:rsidRPr="00A912DD" w:rsidRDefault="00CC06B3" w:rsidP="00EF310A"/>
        </w:tc>
      </w:tr>
      <w:tr w:rsidR="00CC06B3" w:rsidRPr="00004506" w14:paraId="61BCC4CD"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5A40500" w14:textId="77777777" w:rsidR="00CC06B3" w:rsidRPr="009370FC" w:rsidRDefault="00CC06B3" w:rsidP="00EF310A">
            <w:pPr>
              <w:jc w:val="center"/>
            </w:pPr>
            <w:r w:rsidRPr="009370FC">
              <w:t>9</w:t>
            </w:r>
          </w:p>
        </w:tc>
        <w:tc>
          <w:tcPr>
            <w:tcW w:w="2693" w:type="dxa"/>
            <w:tcBorders>
              <w:top w:val="nil"/>
              <w:left w:val="nil"/>
              <w:bottom w:val="single" w:sz="4" w:space="0" w:color="auto"/>
              <w:right w:val="single" w:sz="4" w:space="0" w:color="auto"/>
            </w:tcBorders>
            <w:shd w:val="clear" w:color="000000" w:fill="FFFFFF"/>
            <w:hideMark/>
          </w:tcPr>
          <w:p w14:paraId="50607F9B" w14:textId="77777777" w:rsidR="00CC06B3" w:rsidRPr="009370FC" w:rsidRDefault="00CC06B3" w:rsidP="00EF310A">
            <w:r w:rsidRPr="009370FC">
              <w:t>Shift Right Logical</w:t>
            </w:r>
          </w:p>
        </w:tc>
        <w:tc>
          <w:tcPr>
            <w:tcW w:w="2694" w:type="dxa"/>
            <w:tcBorders>
              <w:top w:val="nil"/>
              <w:left w:val="nil"/>
              <w:bottom w:val="single" w:sz="4" w:space="0" w:color="auto"/>
              <w:right w:val="single" w:sz="4" w:space="0" w:color="auto"/>
            </w:tcBorders>
            <w:shd w:val="clear" w:color="000000" w:fill="FFFFFF"/>
            <w:hideMark/>
          </w:tcPr>
          <w:p w14:paraId="210C3667" w14:textId="77777777" w:rsidR="00CC06B3" w:rsidRPr="009370FC" w:rsidRDefault="00CC06B3" w:rsidP="00EF310A">
            <w:r w:rsidRPr="009370FC">
              <w:t>srl $rd, $rt, shamt</w:t>
            </w:r>
          </w:p>
        </w:tc>
        <w:tc>
          <w:tcPr>
            <w:tcW w:w="2694" w:type="dxa"/>
            <w:vMerge/>
            <w:tcBorders>
              <w:left w:val="nil"/>
              <w:right w:val="single" w:sz="4" w:space="0" w:color="auto"/>
            </w:tcBorders>
            <w:shd w:val="clear" w:color="000000" w:fill="FFFFFF"/>
          </w:tcPr>
          <w:p w14:paraId="6C8FBFC4" w14:textId="77777777" w:rsidR="00CC06B3" w:rsidRPr="00A912DD" w:rsidRDefault="00CC06B3" w:rsidP="00EF310A"/>
        </w:tc>
      </w:tr>
      <w:tr w:rsidR="00CC06B3" w:rsidRPr="00004506" w14:paraId="15F983A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1D6DD64" w14:textId="77777777" w:rsidR="00CC06B3" w:rsidRPr="009370FC" w:rsidRDefault="00CC06B3" w:rsidP="00EF310A">
            <w:pPr>
              <w:jc w:val="center"/>
            </w:pPr>
            <w:r w:rsidRPr="009370FC">
              <w:t>10</w:t>
            </w:r>
          </w:p>
        </w:tc>
        <w:tc>
          <w:tcPr>
            <w:tcW w:w="2693" w:type="dxa"/>
            <w:tcBorders>
              <w:top w:val="nil"/>
              <w:left w:val="nil"/>
              <w:bottom w:val="single" w:sz="4" w:space="0" w:color="auto"/>
              <w:right w:val="single" w:sz="4" w:space="0" w:color="auto"/>
            </w:tcBorders>
            <w:shd w:val="clear" w:color="000000" w:fill="FFFFFF"/>
            <w:hideMark/>
          </w:tcPr>
          <w:p w14:paraId="4AF814E7" w14:textId="77777777" w:rsidR="00CC06B3" w:rsidRPr="009370FC" w:rsidRDefault="00CC06B3" w:rsidP="00EF310A">
            <w:r w:rsidRPr="009370FC">
              <w:t>Sub</w:t>
            </w:r>
          </w:p>
        </w:tc>
        <w:tc>
          <w:tcPr>
            <w:tcW w:w="2694" w:type="dxa"/>
            <w:tcBorders>
              <w:top w:val="nil"/>
              <w:left w:val="nil"/>
              <w:bottom w:val="single" w:sz="4" w:space="0" w:color="auto"/>
              <w:right w:val="single" w:sz="4" w:space="0" w:color="auto"/>
            </w:tcBorders>
            <w:shd w:val="clear" w:color="000000" w:fill="FFFFFF"/>
            <w:hideMark/>
          </w:tcPr>
          <w:p w14:paraId="2A46B803" w14:textId="77777777" w:rsidR="00CC06B3" w:rsidRPr="009370FC" w:rsidRDefault="00CC06B3" w:rsidP="00EF310A">
            <w:r w:rsidRPr="009370FC">
              <w:t>sub $rd, $rs, $rt</w:t>
            </w:r>
          </w:p>
        </w:tc>
        <w:tc>
          <w:tcPr>
            <w:tcW w:w="2694" w:type="dxa"/>
            <w:vMerge/>
            <w:tcBorders>
              <w:left w:val="nil"/>
              <w:right w:val="single" w:sz="4" w:space="0" w:color="auto"/>
            </w:tcBorders>
            <w:shd w:val="clear" w:color="000000" w:fill="FFFFFF"/>
          </w:tcPr>
          <w:p w14:paraId="760E199D" w14:textId="77777777" w:rsidR="00CC06B3" w:rsidRPr="00A912DD" w:rsidRDefault="00CC06B3" w:rsidP="00EF310A"/>
        </w:tc>
      </w:tr>
      <w:tr w:rsidR="00CC06B3" w:rsidRPr="00004506" w14:paraId="763F8388"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03CCC54" w14:textId="77777777" w:rsidR="00CC06B3" w:rsidRPr="009370FC" w:rsidRDefault="00CC06B3" w:rsidP="00EF310A">
            <w:pPr>
              <w:jc w:val="center"/>
            </w:pPr>
            <w:r w:rsidRPr="009370FC">
              <w:t>11</w:t>
            </w:r>
          </w:p>
        </w:tc>
        <w:tc>
          <w:tcPr>
            <w:tcW w:w="2693" w:type="dxa"/>
            <w:tcBorders>
              <w:top w:val="nil"/>
              <w:left w:val="nil"/>
              <w:bottom w:val="single" w:sz="4" w:space="0" w:color="auto"/>
              <w:right w:val="single" w:sz="4" w:space="0" w:color="auto"/>
            </w:tcBorders>
            <w:shd w:val="clear" w:color="000000" w:fill="FFFFFF"/>
            <w:hideMark/>
          </w:tcPr>
          <w:p w14:paraId="57777580" w14:textId="77777777" w:rsidR="00CC06B3" w:rsidRPr="009370FC" w:rsidRDefault="00CC06B3" w:rsidP="00EF310A">
            <w:r w:rsidRPr="009370FC">
              <w:t>Or</w:t>
            </w:r>
          </w:p>
        </w:tc>
        <w:tc>
          <w:tcPr>
            <w:tcW w:w="2694" w:type="dxa"/>
            <w:tcBorders>
              <w:top w:val="nil"/>
              <w:left w:val="nil"/>
              <w:bottom w:val="single" w:sz="4" w:space="0" w:color="auto"/>
              <w:right w:val="single" w:sz="4" w:space="0" w:color="auto"/>
            </w:tcBorders>
            <w:shd w:val="clear" w:color="000000" w:fill="FFFFFF"/>
            <w:hideMark/>
          </w:tcPr>
          <w:p w14:paraId="1CE3982D" w14:textId="77777777" w:rsidR="00CC06B3" w:rsidRPr="009370FC" w:rsidRDefault="00CC06B3" w:rsidP="00EF310A">
            <w:r w:rsidRPr="009370FC">
              <w:t>or $rd, $rs, $rt</w:t>
            </w:r>
          </w:p>
        </w:tc>
        <w:tc>
          <w:tcPr>
            <w:tcW w:w="2694" w:type="dxa"/>
            <w:vMerge/>
            <w:tcBorders>
              <w:left w:val="nil"/>
              <w:right w:val="single" w:sz="4" w:space="0" w:color="auto"/>
            </w:tcBorders>
            <w:shd w:val="clear" w:color="000000" w:fill="FFFFFF"/>
          </w:tcPr>
          <w:p w14:paraId="6251C6AB" w14:textId="77777777" w:rsidR="00CC06B3" w:rsidRPr="00A912DD" w:rsidRDefault="00CC06B3" w:rsidP="00EF310A"/>
        </w:tc>
      </w:tr>
      <w:tr w:rsidR="00CC06B3" w:rsidRPr="00004506" w14:paraId="0D7B139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DA5EA72" w14:textId="77777777" w:rsidR="00CC06B3" w:rsidRPr="009370FC" w:rsidRDefault="00CC06B3" w:rsidP="00EF310A">
            <w:pPr>
              <w:jc w:val="center"/>
            </w:pPr>
            <w:r w:rsidRPr="009370FC">
              <w:t>12</w:t>
            </w:r>
          </w:p>
        </w:tc>
        <w:tc>
          <w:tcPr>
            <w:tcW w:w="2693" w:type="dxa"/>
            <w:tcBorders>
              <w:top w:val="nil"/>
              <w:left w:val="nil"/>
              <w:bottom w:val="single" w:sz="4" w:space="0" w:color="auto"/>
              <w:right w:val="single" w:sz="4" w:space="0" w:color="auto"/>
            </w:tcBorders>
            <w:shd w:val="clear" w:color="000000" w:fill="FFFFFF"/>
            <w:hideMark/>
          </w:tcPr>
          <w:p w14:paraId="612002EF" w14:textId="77777777" w:rsidR="00CC06B3" w:rsidRPr="009370FC" w:rsidRDefault="00CC06B3" w:rsidP="00EF310A">
            <w:r w:rsidRPr="009370FC">
              <w:t>Or Immediate</w:t>
            </w:r>
          </w:p>
        </w:tc>
        <w:tc>
          <w:tcPr>
            <w:tcW w:w="2694" w:type="dxa"/>
            <w:tcBorders>
              <w:top w:val="nil"/>
              <w:left w:val="nil"/>
              <w:bottom w:val="single" w:sz="4" w:space="0" w:color="auto"/>
              <w:right w:val="single" w:sz="4" w:space="0" w:color="auto"/>
            </w:tcBorders>
            <w:shd w:val="clear" w:color="000000" w:fill="FFFFFF"/>
            <w:hideMark/>
          </w:tcPr>
          <w:p w14:paraId="241D7DD7" w14:textId="77777777" w:rsidR="00CC06B3" w:rsidRPr="009370FC" w:rsidRDefault="00CC06B3" w:rsidP="00EF310A">
            <w:r w:rsidRPr="009370FC">
              <w:t>ori $rt, $rs, immediate</w:t>
            </w:r>
          </w:p>
        </w:tc>
        <w:tc>
          <w:tcPr>
            <w:tcW w:w="2694" w:type="dxa"/>
            <w:vMerge/>
            <w:tcBorders>
              <w:left w:val="nil"/>
              <w:right w:val="single" w:sz="4" w:space="0" w:color="auto"/>
            </w:tcBorders>
            <w:shd w:val="clear" w:color="000000" w:fill="FFFFFF"/>
          </w:tcPr>
          <w:p w14:paraId="1A7173FB" w14:textId="77777777" w:rsidR="00CC06B3" w:rsidRPr="00A912DD" w:rsidRDefault="00CC06B3" w:rsidP="00EF310A"/>
        </w:tc>
      </w:tr>
      <w:tr w:rsidR="00CC06B3" w:rsidRPr="00004506" w14:paraId="76029B5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5AC470D" w14:textId="77777777" w:rsidR="00CC06B3" w:rsidRPr="009370FC" w:rsidRDefault="00CC06B3" w:rsidP="00EF310A">
            <w:pPr>
              <w:jc w:val="center"/>
            </w:pPr>
            <w:r w:rsidRPr="009370FC">
              <w:t>13</w:t>
            </w:r>
          </w:p>
        </w:tc>
        <w:tc>
          <w:tcPr>
            <w:tcW w:w="2693" w:type="dxa"/>
            <w:tcBorders>
              <w:top w:val="nil"/>
              <w:left w:val="nil"/>
              <w:bottom w:val="single" w:sz="4" w:space="0" w:color="auto"/>
              <w:right w:val="single" w:sz="4" w:space="0" w:color="auto"/>
            </w:tcBorders>
            <w:shd w:val="clear" w:color="000000" w:fill="FFFFFF"/>
            <w:hideMark/>
          </w:tcPr>
          <w:p w14:paraId="7D2E8F77" w14:textId="77777777" w:rsidR="00CC06B3" w:rsidRPr="009370FC" w:rsidRDefault="00CC06B3" w:rsidP="00EF310A">
            <w:r w:rsidRPr="009370FC">
              <w:t>Nor</w:t>
            </w:r>
          </w:p>
        </w:tc>
        <w:tc>
          <w:tcPr>
            <w:tcW w:w="2694" w:type="dxa"/>
            <w:tcBorders>
              <w:top w:val="nil"/>
              <w:left w:val="nil"/>
              <w:bottom w:val="single" w:sz="4" w:space="0" w:color="auto"/>
              <w:right w:val="single" w:sz="4" w:space="0" w:color="auto"/>
            </w:tcBorders>
            <w:shd w:val="clear" w:color="000000" w:fill="FFFFFF"/>
            <w:hideMark/>
          </w:tcPr>
          <w:p w14:paraId="7E42CEF3" w14:textId="77777777" w:rsidR="00CC06B3" w:rsidRPr="009370FC" w:rsidRDefault="00CC06B3" w:rsidP="00EF310A">
            <w:r w:rsidRPr="009370FC">
              <w:t>nor $rd, $rs, $rt</w:t>
            </w:r>
          </w:p>
        </w:tc>
        <w:tc>
          <w:tcPr>
            <w:tcW w:w="2694" w:type="dxa"/>
            <w:vMerge/>
            <w:tcBorders>
              <w:left w:val="nil"/>
              <w:right w:val="single" w:sz="4" w:space="0" w:color="auto"/>
            </w:tcBorders>
            <w:shd w:val="clear" w:color="000000" w:fill="FFFFFF"/>
          </w:tcPr>
          <w:p w14:paraId="640A30E5" w14:textId="77777777" w:rsidR="00CC06B3" w:rsidRPr="00A912DD" w:rsidRDefault="00CC06B3" w:rsidP="00EF310A"/>
        </w:tc>
      </w:tr>
      <w:tr w:rsidR="00CC06B3" w:rsidRPr="00004506" w14:paraId="1746C73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D0DD30F" w14:textId="77777777" w:rsidR="00CC06B3" w:rsidRPr="009370FC" w:rsidRDefault="00CC06B3" w:rsidP="00EF310A">
            <w:pPr>
              <w:jc w:val="center"/>
            </w:pPr>
            <w:r w:rsidRPr="009370FC">
              <w:t>14</w:t>
            </w:r>
          </w:p>
        </w:tc>
        <w:tc>
          <w:tcPr>
            <w:tcW w:w="2693" w:type="dxa"/>
            <w:tcBorders>
              <w:top w:val="nil"/>
              <w:left w:val="nil"/>
              <w:bottom w:val="single" w:sz="4" w:space="0" w:color="auto"/>
              <w:right w:val="single" w:sz="4" w:space="0" w:color="auto"/>
            </w:tcBorders>
            <w:shd w:val="clear" w:color="000000" w:fill="FFFFFF"/>
            <w:hideMark/>
          </w:tcPr>
          <w:p w14:paraId="7666D5DD" w14:textId="77777777" w:rsidR="00CC06B3" w:rsidRPr="009370FC" w:rsidRDefault="00CC06B3" w:rsidP="00EF310A">
            <w:r w:rsidRPr="009370FC">
              <w:t>Load Word</w:t>
            </w:r>
          </w:p>
        </w:tc>
        <w:tc>
          <w:tcPr>
            <w:tcW w:w="2694" w:type="dxa"/>
            <w:tcBorders>
              <w:top w:val="nil"/>
              <w:left w:val="nil"/>
              <w:bottom w:val="single" w:sz="4" w:space="0" w:color="auto"/>
              <w:right w:val="single" w:sz="4" w:space="0" w:color="auto"/>
            </w:tcBorders>
            <w:shd w:val="clear" w:color="000000" w:fill="FFFFFF"/>
            <w:hideMark/>
          </w:tcPr>
          <w:p w14:paraId="6227834F" w14:textId="77777777" w:rsidR="00CC06B3" w:rsidRPr="009370FC" w:rsidRDefault="00CC06B3" w:rsidP="00EF310A">
            <w:r w:rsidRPr="009370FC">
              <w:t>lw $rt, offset($rs)</w:t>
            </w:r>
          </w:p>
        </w:tc>
        <w:tc>
          <w:tcPr>
            <w:tcW w:w="2694" w:type="dxa"/>
            <w:vMerge/>
            <w:tcBorders>
              <w:left w:val="nil"/>
              <w:right w:val="single" w:sz="4" w:space="0" w:color="auto"/>
            </w:tcBorders>
            <w:shd w:val="clear" w:color="000000" w:fill="FFFFFF"/>
          </w:tcPr>
          <w:p w14:paraId="20E549A3" w14:textId="77777777" w:rsidR="00CC06B3" w:rsidRPr="00A912DD" w:rsidRDefault="00CC06B3" w:rsidP="00EF310A"/>
        </w:tc>
      </w:tr>
      <w:tr w:rsidR="00CC06B3" w:rsidRPr="00004506" w14:paraId="454E290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1542F2B" w14:textId="77777777" w:rsidR="00CC06B3" w:rsidRPr="009370FC" w:rsidRDefault="00CC06B3" w:rsidP="00EF310A">
            <w:pPr>
              <w:jc w:val="center"/>
            </w:pPr>
            <w:r w:rsidRPr="009370FC">
              <w:t>15</w:t>
            </w:r>
          </w:p>
        </w:tc>
        <w:tc>
          <w:tcPr>
            <w:tcW w:w="2693" w:type="dxa"/>
            <w:tcBorders>
              <w:top w:val="nil"/>
              <w:left w:val="nil"/>
              <w:bottom w:val="single" w:sz="4" w:space="0" w:color="auto"/>
              <w:right w:val="single" w:sz="4" w:space="0" w:color="auto"/>
            </w:tcBorders>
            <w:shd w:val="clear" w:color="000000" w:fill="FFFFFF"/>
            <w:hideMark/>
          </w:tcPr>
          <w:p w14:paraId="65A236F9" w14:textId="77777777" w:rsidR="00CC06B3" w:rsidRPr="009370FC" w:rsidRDefault="00CC06B3" w:rsidP="00EF310A">
            <w:r w:rsidRPr="009370FC">
              <w:t>Store Word</w:t>
            </w:r>
          </w:p>
        </w:tc>
        <w:tc>
          <w:tcPr>
            <w:tcW w:w="2694" w:type="dxa"/>
            <w:tcBorders>
              <w:top w:val="nil"/>
              <w:left w:val="nil"/>
              <w:bottom w:val="single" w:sz="4" w:space="0" w:color="auto"/>
              <w:right w:val="single" w:sz="4" w:space="0" w:color="auto"/>
            </w:tcBorders>
            <w:shd w:val="clear" w:color="000000" w:fill="FFFFFF"/>
            <w:hideMark/>
          </w:tcPr>
          <w:p w14:paraId="1B23CAB2" w14:textId="77777777" w:rsidR="00CC06B3" w:rsidRPr="009370FC" w:rsidRDefault="00CC06B3" w:rsidP="00EF310A">
            <w:r w:rsidRPr="009370FC">
              <w:t>sw $rt, offset($rs)</w:t>
            </w:r>
          </w:p>
        </w:tc>
        <w:tc>
          <w:tcPr>
            <w:tcW w:w="2694" w:type="dxa"/>
            <w:vMerge/>
            <w:tcBorders>
              <w:left w:val="nil"/>
              <w:right w:val="single" w:sz="4" w:space="0" w:color="auto"/>
            </w:tcBorders>
            <w:shd w:val="clear" w:color="000000" w:fill="FFFFFF"/>
          </w:tcPr>
          <w:p w14:paraId="4723D925" w14:textId="77777777" w:rsidR="00CC06B3" w:rsidRPr="00A912DD" w:rsidRDefault="00CC06B3" w:rsidP="00EF310A"/>
        </w:tc>
      </w:tr>
      <w:tr w:rsidR="00CC06B3" w:rsidRPr="00004506" w14:paraId="52A4AD2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2898B92" w14:textId="77777777" w:rsidR="00CC06B3" w:rsidRPr="009370FC" w:rsidRDefault="00CC06B3" w:rsidP="00EF310A">
            <w:pPr>
              <w:jc w:val="center"/>
            </w:pPr>
            <w:r w:rsidRPr="009370FC">
              <w:lastRenderedPageBreak/>
              <w:t>16</w:t>
            </w:r>
          </w:p>
        </w:tc>
        <w:tc>
          <w:tcPr>
            <w:tcW w:w="2693" w:type="dxa"/>
            <w:tcBorders>
              <w:top w:val="nil"/>
              <w:left w:val="nil"/>
              <w:bottom w:val="single" w:sz="4" w:space="0" w:color="auto"/>
              <w:right w:val="single" w:sz="4" w:space="0" w:color="auto"/>
            </w:tcBorders>
            <w:shd w:val="clear" w:color="000000" w:fill="FFFFFF"/>
            <w:hideMark/>
          </w:tcPr>
          <w:p w14:paraId="51BC548D" w14:textId="77777777" w:rsidR="00CC06B3" w:rsidRPr="009370FC" w:rsidRDefault="00CC06B3" w:rsidP="00EF310A">
            <w:r w:rsidRPr="009370FC">
              <w:t>Branch on Equal</w:t>
            </w:r>
          </w:p>
        </w:tc>
        <w:tc>
          <w:tcPr>
            <w:tcW w:w="2694" w:type="dxa"/>
            <w:tcBorders>
              <w:top w:val="nil"/>
              <w:left w:val="nil"/>
              <w:bottom w:val="single" w:sz="4" w:space="0" w:color="auto"/>
              <w:right w:val="single" w:sz="4" w:space="0" w:color="auto"/>
            </w:tcBorders>
            <w:shd w:val="clear" w:color="000000" w:fill="FFFFFF"/>
            <w:hideMark/>
          </w:tcPr>
          <w:p w14:paraId="4104905F" w14:textId="77777777" w:rsidR="00CC06B3" w:rsidRPr="009370FC" w:rsidRDefault="00CC06B3" w:rsidP="00EF310A">
            <w:r w:rsidRPr="009370FC">
              <w:t>beq $rs, $rt, label</w:t>
            </w:r>
          </w:p>
        </w:tc>
        <w:tc>
          <w:tcPr>
            <w:tcW w:w="2694" w:type="dxa"/>
            <w:vMerge/>
            <w:tcBorders>
              <w:left w:val="nil"/>
              <w:right w:val="single" w:sz="4" w:space="0" w:color="auto"/>
            </w:tcBorders>
            <w:shd w:val="clear" w:color="000000" w:fill="FFFFFF"/>
          </w:tcPr>
          <w:p w14:paraId="67235C9C" w14:textId="77777777" w:rsidR="00CC06B3" w:rsidRPr="00A912DD" w:rsidRDefault="00CC06B3" w:rsidP="00EF310A"/>
        </w:tc>
      </w:tr>
      <w:tr w:rsidR="00CC06B3" w:rsidRPr="00004506" w14:paraId="65A992F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29495C1" w14:textId="77777777" w:rsidR="00CC06B3" w:rsidRPr="009370FC" w:rsidRDefault="00CC06B3" w:rsidP="00EF310A">
            <w:pPr>
              <w:jc w:val="center"/>
            </w:pPr>
            <w:r w:rsidRPr="009370FC">
              <w:t>17</w:t>
            </w:r>
          </w:p>
        </w:tc>
        <w:tc>
          <w:tcPr>
            <w:tcW w:w="2693" w:type="dxa"/>
            <w:tcBorders>
              <w:top w:val="nil"/>
              <w:left w:val="nil"/>
              <w:bottom w:val="single" w:sz="4" w:space="0" w:color="auto"/>
              <w:right w:val="single" w:sz="4" w:space="0" w:color="auto"/>
            </w:tcBorders>
            <w:shd w:val="clear" w:color="000000" w:fill="FFFFFF"/>
            <w:hideMark/>
          </w:tcPr>
          <w:p w14:paraId="6941D0FF" w14:textId="77777777" w:rsidR="00CC06B3" w:rsidRPr="009370FC" w:rsidRDefault="00CC06B3" w:rsidP="00EF310A">
            <w:r w:rsidRPr="009370FC">
              <w:t>Branch on Not Equal</w:t>
            </w:r>
          </w:p>
        </w:tc>
        <w:tc>
          <w:tcPr>
            <w:tcW w:w="2694" w:type="dxa"/>
            <w:tcBorders>
              <w:top w:val="nil"/>
              <w:left w:val="nil"/>
              <w:bottom w:val="single" w:sz="4" w:space="0" w:color="auto"/>
              <w:right w:val="single" w:sz="4" w:space="0" w:color="auto"/>
            </w:tcBorders>
            <w:shd w:val="clear" w:color="000000" w:fill="FFFFFF"/>
            <w:hideMark/>
          </w:tcPr>
          <w:p w14:paraId="1CFBB635" w14:textId="77777777" w:rsidR="00CC06B3" w:rsidRPr="009370FC" w:rsidRDefault="00CC06B3" w:rsidP="00EF310A">
            <w:r w:rsidRPr="009370FC">
              <w:t>bne $rs, $rt, label</w:t>
            </w:r>
          </w:p>
        </w:tc>
        <w:tc>
          <w:tcPr>
            <w:tcW w:w="2694" w:type="dxa"/>
            <w:vMerge/>
            <w:tcBorders>
              <w:left w:val="nil"/>
              <w:right w:val="single" w:sz="4" w:space="0" w:color="auto"/>
            </w:tcBorders>
            <w:shd w:val="clear" w:color="000000" w:fill="FFFFFF"/>
          </w:tcPr>
          <w:p w14:paraId="7F89D47C" w14:textId="77777777" w:rsidR="00CC06B3" w:rsidRPr="00A912DD" w:rsidRDefault="00CC06B3" w:rsidP="00EF310A"/>
        </w:tc>
      </w:tr>
      <w:tr w:rsidR="00CC06B3" w:rsidRPr="00004506" w14:paraId="367CB87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57788DC" w14:textId="77777777" w:rsidR="00CC06B3" w:rsidRPr="009370FC" w:rsidRDefault="00CC06B3" w:rsidP="00EF310A">
            <w:pPr>
              <w:jc w:val="center"/>
            </w:pPr>
            <w:r w:rsidRPr="009370FC">
              <w:t>18</w:t>
            </w:r>
          </w:p>
        </w:tc>
        <w:tc>
          <w:tcPr>
            <w:tcW w:w="2693" w:type="dxa"/>
            <w:tcBorders>
              <w:top w:val="nil"/>
              <w:left w:val="nil"/>
              <w:bottom w:val="single" w:sz="4" w:space="0" w:color="auto"/>
              <w:right w:val="single" w:sz="4" w:space="0" w:color="auto"/>
            </w:tcBorders>
            <w:shd w:val="clear" w:color="000000" w:fill="FFFFFF"/>
          </w:tcPr>
          <w:p w14:paraId="45CA412E" w14:textId="77777777" w:rsidR="00CC06B3" w:rsidRPr="009370FC" w:rsidRDefault="00CC06B3" w:rsidP="00EF310A">
            <w:r w:rsidRPr="009370FC">
              <w:t>Set Less Than</w:t>
            </w:r>
          </w:p>
        </w:tc>
        <w:tc>
          <w:tcPr>
            <w:tcW w:w="2694" w:type="dxa"/>
            <w:tcBorders>
              <w:top w:val="nil"/>
              <w:left w:val="nil"/>
              <w:bottom w:val="single" w:sz="4" w:space="0" w:color="auto"/>
              <w:right w:val="single" w:sz="4" w:space="0" w:color="auto"/>
            </w:tcBorders>
            <w:shd w:val="clear" w:color="000000" w:fill="FFFFFF"/>
          </w:tcPr>
          <w:p w14:paraId="7B3352B5" w14:textId="77777777" w:rsidR="00CC06B3" w:rsidRPr="009370FC" w:rsidRDefault="00CC06B3" w:rsidP="00EF310A">
            <w:r w:rsidRPr="009370FC">
              <w:t>slt $rd, $rs, $rt</w:t>
            </w:r>
          </w:p>
        </w:tc>
        <w:tc>
          <w:tcPr>
            <w:tcW w:w="2694" w:type="dxa"/>
            <w:vMerge/>
            <w:tcBorders>
              <w:left w:val="nil"/>
              <w:right w:val="single" w:sz="4" w:space="0" w:color="auto"/>
            </w:tcBorders>
            <w:shd w:val="clear" w:color="000000" w:fill="FFFFFF"/>
          </w:tcPr>
          <w:p w14:paraId="7AF8D127" w14:textId="77777777" w:rsidR="00CC06B3" w:rsidRPr="00A912DD" w:rsidRDefault="00CC06B3" w:rsidP="00EF310A"/>
        </w:tc>
      </w:tr>
      <w:tr w:rsidR="00CC06B3" w:rsidRPr="00004506" w14:paraId="174E556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BE3580" w14:textId="77777777" w:rsidR="00CC06B3" w:rsidRPr="009370FC" w:rsidRDefault="00CC06B3" w:rsidP="00EF310A">
            <w:pPr>
              <w:jc w:val="center"/>
            </w:pPr>
            <w:r w:rsidRPr="009370FC">
              <w:t>19</w:t>
            </w:r>
          </w:p>
        </w:tc>
        <w:tc>
          <w:tcPr>
            <w:tcW w:w="2693" w:type="dxa"/>
            <w:tcBorders>
              <w:top w:val="nil"/>
              <w:left w:val="nil"/>
              <w:bottom w:val="single" w:sz="4" w:space="0" w:color="auto"/>
              <w:right w:val="single" w:sz="4" w:space="0" w:color="auto"/>
            </w:tcBorders>
            <w:shd w:val="clear" w:color="000000" w:fill="FFFFFF"/>
          </w:tcPr>
          <w:p w14:paraId="41176224" w14:textId="77777777" w:rsidR="00CC06B3" w:rsidRPr="009370FC" w:rsidRDefault="00CC06B3" w:rsidP="00EF310A">
            <w:r w:rsidRPr="009370FC">
              <w:t>Set Less Than Immediate</w:t>
            </w:r>
          </w:p>
        </w:tc>
        <w:tc>
          <w:tcPr>
            <w:tcW w:w="2694" w:type="dxa"/>
            <w:tcBorders>
              <w:top w:val="nil"/>
              <w:left w:val="nil"/>
              <w:bottom w:val="single" w:sz="4" w:space="0" w:color="auto"/>
              <w:right w:val="single" w:sz="4" w:space="0" w:color="auto"/>
            </w:tcBorders>
            <w:shd w:val="clear" w:color="000000" w:fill="FFFFFF"/>
          </w:tcPr>
          <w:p w14:paraId="391CD579" w14:textId="77777777" w:rsidR="00CC06B3" w:rsidRPr="009370FC" w:rsidRDefault="00CC06B3" w:rsidP="00EF310A">
            <w:r w:rsidRPr="009370FC">
              <w:t>slti $rt, $rs, immediate</w:t>
            </w:r>
          </w:p>
        </w:tc>
        <w:tc>
          <w:tcPr>
            <w:tcW w:w="2694" w:type="dxa"/>
            <w:vMerge/>
            <w:tcBorders>
              <w:left w:val="nil"/>
              <w:right w:val="single" w:sz="4" w:space="0" w:color="auto"/>
            </w:tcBorders>
            <w:shd w:val="clear" w:color="000000" w:fill="FFFFFF"/>
          </w:tcPr>
          <w:p w14:paraId="223646FE" w14:textId="77777777" w:rsidR="00CC06B3" w:rsidRPr="00A912DD" w:rsidRDefault="00CC06B3" w:rsidP="00EF310A"/>
        </w:tc>
      </w:tr>
      <w:tr w:rsidR="00CC06B3" w:rsidRPr="00004506" w14:paraId="0BED6B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32FA6DD" w14:textId="77777777" w:rsidR="00CC06B3" w:rsidRPr="009370FC" w:rsidRDefault="00CC06B3" w:rsidP="00EF310A">
            <w:pPr>
              <w:jc w:val="center"/>
            </w:pPr>
            <w:r w:rsidRPr="009370FC">
              <w:t>20</w:t>
            </w:r>
          </w:p>
        </w:tc>
        <w:tc>
          <w:tcPr>
            <w:tcW w:w="2693" w:type="dxa"/>
            <w:tcBorders>
              <w:top w:val="nil"/>
              <w:left w:val="nil"/>
              <w:bottom w:val="single" w:sz="4" w:space="0" w:color="auto"/>
              <w:right w:val="single" w:sz="4" w:space="0" w:color="auto"/>
            </w:tcBorders>
            <w:shd w:val="clear" w:color="000000" w:fill="FFFFFF"/>
          </w:tcPr>
          <w:p w14:paraId="46214094" w14:textId="77777777" w:rsidR="00CC06B3" w:rsidRPr="009370FC" w:rsidRDefault="00CC06B3" w:rsidP="00EF310A">
            <w:r w:rsidRPr="009370FC">
              <w:t>Set Less Than Unsigned</w:t>
            </w:r>
          </w:p>
        </w:tc>
        <w:tc>
          <w:tcPr>
            <w:tcW w:w="2694" w:type="dxa"/>
            <w:tcBorders>
              <w:top w:val="nil"/>
              <w:left w:val="nil"/>
              <w:bottom w:val="single" w:sz="4" w:space="0" w:color="auto"/>
              <w:right w:val="single" w:sz="4" w:space="0" w:color="auto"/>
            </w:tcBorders>
            <w:shd w:val="clear" w:color="000000" w:fill="FFFFFF"/>
          </w:tcPr>
          <w:p w14:paraId="04B754DF" w14:textId="77777777" w:rsidR="00CC06B3" w:rsidRPr="009370FC" w:rsidRDefault="00CC06B3" w:rsidP="00EF310A">
            <w:r w:rsidRPr="009370FC">
              <w:t>sltu $rd, $rs, $rt</w:t>
            </w:r>
          </w:p>
        </w:tc>
        <w:tc>
          <w:tcPr>
            <w:tcW w:w="2694" w:type="dxa"/>
            <w:vMerge/>
            <w:tcBorders>
              <w:left w:val="nil"/>
              <w:right w:val="single" w:sz="4" w:space="0" w:color="auto"/>
            </w:tcBorders>
            <w:shd w:val="clear" w:color="000000" w:fill="FFFFFF"/>
          </w:tcPr>
          <w:p w14:paraId="083FA018" w14:textId="77777777" w:rsidR="00CC06B3" w:rsidRPr="00A912DD" w:rsidRDefault="00CC06B3" w:rsidP="00EF310A"/>
        </w:tc>
      </w:tr>
      <w:tr w:rsidR="00CC06B3" w:rsidRPr="00004506" w14:paraId="52687182"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E372D85" w14:textId="77777777" w:rsidR="00CC06B3" w:rsidRPr="009370FC" w:rsidRDefault="00CC06B3" w:rsidP="00EF310A">
            <w:pPr>
              <w:jc w:val="center"/>
            </w:pPr>
            <w:r w:rsidRPr="009370FC">
              <w:t>21</w:t>
            </w:r>
          </w:p>
        </w:tc>
        <w:tc>
          <w:tcPr>
            <w:tcW w:w="2693" w:type="dxa"/>
            <w:tcBorders>
              <w:top w:val="nil"/>
              <w:left w:val="nil"/>
              <w:bottom w:val="single" w:sz="4" w:space="0" w:color="auto"/>
              <w:right w:val="single" w:sz="4" w:space="0" w:color="auto"/>
            </w:tcBorders>
            <w:shd w:val="clear" w:color="000000" w:fill="FFFFFF"/>
          </w:tcPr>
          <w:p w14:paraId="15DA098E" w14:textId="77777777" w:rsidR="00CC06B3" w:rsidRPr="009370FC" w:rsidRDefault="00CC06B3" w:rsidP="00EF310A">
            <w:r w:rsidRPr="009370FC">
              <w:t>Jump</w:t>
            </w:r>
          </w:p>
        </w:tc>
        <w:tc>
          <w:tcPr>
            <w:tcW w:w="2694" w:type="dxa"/>
            <w:tcBorders>
              <w:top w:val="nil"/>
              <w:left w:val="nil"/>
              <w:bottom w:val="single" w:sz="4" w:space="0" w:color="auto"/>
              <w:right w:val="single" w:sz="4" w:space="0" w:color="auto"/>
            </w:tcBorders>
            <w:shd w:val="clear" w:color="000000" w:fill="FFFFFF"/>
          </w:tcPr>
          <w:p w14:paraId="68AD55F0" w14:textId="77777777" w:rsidR="00CC06B3" w:rsidRPr="009370FC" w:rsidRDefault="00CC06B3" w:rsidP="00EF310A">
            <w:r w:rsidRPr="009370FC">
              <w:t>j label</w:t>
            </w:r>
          </w:p>
        </w:tc>
        <w:tc>
          <w:tcPr>
            <w:tcW w:w="2694" w:type="dxa"/>
            <w:vMerge/>
            <w:tcBorders>
              <w:left w:val="nil"/>
              <w:right w:val="single" w:sz="4" w:space="0" w:color="auto"/>
            </w:tcBorders>
            <w:shd w:val="clear" w:color="000000" w:fill="FFFFFF"/>
          </w:tcPr>
          <w:p w14:paraId="5CC6D1B8" w14:textId="77777777" w:rsidR="00CC06B3" w:rsidRPr="00A912DD" w:rsidRDefault="00CC06B3" w:rsidP="00EF310A"/>
        </w:tc>
      </w:tr>
      <w:tr w:rsidR="00CC06B3" w:rsidRPr="00004506" w14:paraId="1CCC9C4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BD77720" w14:textId="77777777" w:rsidR="00CC06B3" w:rsidRPr="009370FC" w:rsidRDefault="00CC06B3" w:rsidP="00EF310A">
            <w:pPr>
              <w:jc w:val="center"/>
            </w:pPr>
            <w:r w:rsidRPr="009370FC">
              <w:t>22</w:t>
            </w:r>
          </w:p>
        </w:tc>
        <w:tc>
          <w:tcPr>
            <w:tcW w:w="2693" w:type="dxa"/>
            <w:tcBorders>
              <w:top w:val="nil"/>
              <w:left w:val="nil"/>
              <w:bottom w:val="single" w:sz="4" w:space="0" w:color="auto"/>
              <w:right w:val="single" w:sz="4" w:space="0" w:color="auto"/>
            </w:tcBorders>
            <w:shd w:val="clear" w:color="000000" w:fill="FFFFFF"/>
          </w:tcPr>
          <w:p w14:paraId="6401B381" w14:textId="77777777" w:rsidR="00CC06B3" w:rsidRPr="009370FC" w:rsidRDefault="00CC06B3" w:rsidP="00EF310A">
            <w:r w:rsidRPr="009370FC">
              <w:t>Jump and Link</w:t>
            </w:r>
          </w:p>
        </w:tc>
        <w:tc>
          <w:tcPr>
            <w:tcW w:w="2694" w:type="dxa"/>
            <w:tcBorders>
              <w:top w:val="nil"/>
              <w:left w:val="nil"/>
              <w:bottom w:val="single" w:sz="4" w:space="0" w:color="auto"/>
              <w:right w:val="single" w:sz="4" w:space="0" w:color="auto"/>
            </w:tcBorders>
            <w:shd w:val="clear" w:color="000000" w:fill="FFFFFF"/>
          </w:tcPr>
          <w:p w14:paraId="30505480" w14:textId="77777777" w:rsidR="00CC06B3" w:rsidRPr="009370FC" w:rsidRDefault="00CC06B3" w:rsidP="00EF310A">
            <w:r w:rsidRPr="009370FC">
              <w:t>jal label</w:t>
            </w:r>
          </w:p>
        </w:tc>
        <w:tc>
          <w:tcPr>
            <w:tcW w:w="2694" w:type="dxa"/>
            <w:vMerge/>
            <w:tcBorders>
              <w:left w:val="nil"/>
              <w:right w:val="single" w:sz="4" w:space="0" w:color="auto"/>
            </w:tcBorders>
            <w:shd w:val="clear" w:color="000000" w:fill="FFFFFF"/>
          </w:tcPr>
          <w:p w14:paraId="14C676EA" w14:textId="77777777" w:rsidR="00CC06B3" w:rsidRPr="00A912DD" w:rsidRDefault="00CC06B3" w:rsidP="00EF310A"/>
        </w:tc>
      </w:tr>
      <w:tr w:rsidR="00CC06B3" w:rsidRPr="00004506" w14:paraId="1DD1744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093AB73" w14:textId="77777777" w:rsidR="00CC06B3" w:rsidRPr="009370FC" w:rsidRDefault="00CC06B3" w:rsidP="00EF310A">
            <w:pPr>
              <w:jc w:val="center"/>
            </w:pPr>
            <w:r w:rsidRPr="009370FC">
              <w:t>23</w:t>
            </w:r>
          </w:p>
        </w:tc>
        <w:tc>
          <w:tcPr>
            <w:tcW w:w="2693" w:type="dxa"/>
            <w:tcBorders>
              <w:top w:val="nil"/>
              <w:left w:val="nil"/>
              <w:bottom w:val="single" w:sz="4" w:space="0" w:color="auto"/>
              <w:right w:val="single" w:sz="4" w:space="0" w:color="auto"/>
            </w:tcBorders>
            <w:shd w:val="clear" w:color="000000" w:fill="FFFFFF"/>
          </w:tcPr>
          <w:p w14:paraId="6C25574E" w14:textId="77777777" w:rsidR="00CC06B3" w:rsidRPr="009370FC" w:rsidRDefault="00CC06B3" w:rsidP="00EF310A">
            <w:r w:rsidRPr="009370FC">
              <w:t>Jump Register</w:t>
            </w:r>
          </w:p>
        </w:tc>
        <w:tc>
          <w:tcPr>
            <w:tcW w:w="2694" w:type="dxa"/>
            <w:tcBorders>
              <w:top w:val="nil"/>
              <w:left w:val="nil"/>
              <w:bottom w:val="single" w:sz="4" w:space="0" w:color="auto"/>
              <w:right w:val="single" w:sz="4" w:space="0" w:color="auto"/>
            </w:tcBorders>
            <w:shd w:val="clear" w:color="000000" w:fill="FFFFFF"/>
          </w:tcPr>
          <w:p w14:paraId="6F934757" w14:textId="77777777" w:rsidR="00CC06B3" w:rsidRDefault="00CC06B3" w:rsidP="00EF310A">
            <w:r w:rsidRPr="009370FC">
              <w:t>jr $rs</w:t>
            </w:r>
          </w:p>
        </w:tc>
        <w:tc>
          <w:tcPr>
            <w:tcW w:w="2694" w:type="dxa"/>
            <w:vMerge/>
            <w:tcBorders>
              <w:left w:val="nil"/>
              <w:right w:val="single" w:sz="4" w:space="0" w:color="auto"/>
            </w:tcBorders>
            <w:shd w:val="clear" w:color="000000" w:fill="FFFFFF"/>
          </w:tcPr>
          <w:p w14:paraId="0024C620" w14:textId="77777777" w:rsidR="00CC06B3" w:rsidRPr="00A912DD" w:rsidRDefault="00CC06B3" w:rsidP="00EF310A"/>
        </w:tc>
      </w:tr>
      <w:tr w:rsidR="00CC06B3" w:rsidRPr="00004506" w14:paraId="2895409E" w14:textId="77777777" w:rsidTr="00EF310A">
        <w:trPr>
          <w:trHeight w:val="527"/>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76743B5" w14:textId="77777777" w:rsidR="00CC06B3" w:rsidRPr="00A912DD" w:rsidRDefault="00CC06B3" w:rsidP="00EF310A">
            <w:pPr>
              <w:jc w:val="center"/>
            </w:pPr>
            <w:r>
              <w:rPr>
                <w:rFonts w:hint="eastAsia"/>
              </w:rPr>
              <w:t>2</w:t>
            </w:r>
            <w:r>
              <w:t>4</w:t>
            </w:r>
          </w:p>
        </w:tc>
        <w:tc>
          <w:tcPr>
            <w:tcW w:w="2693" w:type="dxa"/>
            <w:tcBorders>
              <w:top w:val="nil"/>
              <w:left w:val="nil"/>
              <w:bottom w:val="single" w:sz="4" w:space="0" w:color="auto"/>
              <w:right w:val="single" w:sz="4" w:space="0" w:color="auto"/>
            </w:tcBorders>
            <w:shd w:val="clear" w:color="000000" w:fill="FFFFFF"/>
            <w:hideMark/>
          </w:tcPr>
          <w:p w14:paraId="1F9D2C2E" w14:textId="77777777" w:rsidR="00CC06B3" w:rsidRPr="00A912DD" w:rsidRDefault="00CC06B3" w:rsidP="00EF310A">
            <w:r>
              <w:rPr>
                <w:rFonts w:hint="eastAsia"/>
              </w:rPr>
              <w:t>s</w:t>
            </w:r>
            <w:r w:rsidRPr="00A912DD">
              <w:rPr>
                <w:rFonts w:hint="eastAsia"/>
              </w:rPr>
              <w:t>yscall</w:t>
            </w:r>
            <w:r w:rsidRPr="00A912DD">
              <w:rPr>
                <w:rFonts w:hint="eastAsia"/>
              </w:rPr>
              <w:t>（</w:t>
            </w:r>
            <w:r w:rsidRPr="00A912DD">
              <w:rPr>
                <w:rFonts w:hint="eastAsia"/>
              </w:rPr>
              <w:t>display or exit</w:t>
            </w:r>
            <w:r w:rsidRPr="00A912DD">
              <w:rPr>
                <w:rFonts w:hint="eastAsia"/>
              </w:rPr>
              <w:t>）</w:t>
            </w:r>
          </w:p>
        </w:tc>
        <w:tc>
          <w:tcPr>
            <w:tcW w:w="2694" w:type="dxa"/>
            <w:tcBorders>
              <w:top w:val="nil"/>
              <w:left w:val="nil"/>
              <w:bottom w:val="single" w:sz="4" w:space="0" w:color="auto"/>
              <w:right w:val="single" w:sz="4" w:space="0" w:color="auto"/>
            </w:tcBorders>
            <w:shd w:val="clear" w:color="000000" w:fill="FFFFFF"/>
            <w:hideMark/>
          </w:tcPr>
          <w:p w14:paraId="6BB4A7BE" w14:textId="77777777" w:rsidR="00CC06B3" w:rsidRDefault="00CC06B3" w:rsidP="00EF310A">
            <w:r w:rsidRPr="00A912DD">
              <w:rPr>
                <w:rFonts w:hint="eastAsia"/>
              </w:rPr>
              <w:t>syscall</w:t>
            </w:r>
          </w:p>
        </w:tc>
        <w:tc>
          <w:tcPr>
            <w:tcW w:w="2694" w:type="dxa"/>
            <w:tcBorders>
              <w:top w:val="nil"/>
              <w:left w:val="nil"/>
              <w:bottom w:val="single" w:sz="4" w:space="0" w:color="auto"/>
              <w:right w:val="single" w:sz="4" w:space="0" w:color="auto"/>
            </w:tcBorders>
            <w:shd w:val="clear" w:color="000000" w:fill="FFFFFF"/>
          </w:tcPr>
          <w:p w14:paraId="0C94055C" w14:textId="77777777" w:rsidR="00CC06B3" w:rsidRDefault="00CC06B3" w:rsidP="00EF310A">
            <w:r>
              <w:t xml:space="preserve">If $v0==10 </w:t>
            </w:r>
          </w:p>
          <w:p w14:paraId="259E4C1A" w14:textId="77777777" w:rsidR="00CC06B3" w:rsidRDefault="00CC06B3" w:rsidP="00EF310A">
            <w:pPr>
              <w:ind w:firstLineChars="50" w:firstLine="120"/>
            </w:pPr>
            <w:r>
              <w:t>halt(</w:t>
            </w:r>
            <w:r>
              <w:t>停机指令</w:t>
            </w:r>
            <w:r>
              <w:t>)</w:t>
            </w:r>
          </w:p>
          <w:p w14:paraId="44DA4555" w14:textId="77777777" w:rsidR="00CC06B3" w:rsidRDefault="00CC06B3" w:rsidP="00EF310A">
            <w:r>
              <w:t xml:space="preserve">else </w:t>
            </w:r>
          </w:p>
          <w:p w14:paraId="04A29716" w14:textId="77777777" w:rsidR="00CC06B3" w:rsidRDefault="00CC06B3" w:rsidP="00EF310A">
            <w:pPr>
              <w:ind w:firstLineChars="50" w:firstLine="120"/>
            </w:pPr>
            <w:r>
              <w:t xml:space="preserve"> </w:t>
            </w:r>
            <w:r>
              <w:t>数码管显示</w:t>
            </w:r>
            <w:r>
              <w:t>$a0</w:t>
            </w:r>
            <w:r>
              <w:t>值</w:t>
            </w:r>
          </w:p>
          <w:p w14:paraId="6C8AEC39" w14:textId="77777777" w:rsidR="00CC06B3" w:rsidRDefault="00CC06B3" w:rsidP="00EF310A">
            <w:r>
              <w:rPr>
                <w:rFonts w:hint="eastAsia"/>
              </w:rPr>
              <w:t>注意数码管输入数据应该用寄存器锁存</w:t>
            </w:r>
          </w:p>
        </w:tc>
      </w:tr>
    </w:tbl>
    <w:p w14:paraId="00DCB542" w14:textId="77777777" w:rsidR="00CC06B3" w:rsidRDefault="00CC06B3" w:rsidP="00CC06B3">
      <w:pPr>
        <w:pStyle w:val="aff1"/>
        <w:keepNext/>
        <w:spacing w:before="91" w:after="91"/>
      </w:pPr>
    </w:p>
    <w:p w14:paraId="2E225FDF" w14:textId="77777777" w:rsidR="00CC06B3" w:rsidRDefault="00CC06B3" w:rsidP="00CC06B3">
      <w:pPr>
        <w:pStyle w:val="aff1"/>
        <w:keepNext/>
        <w:spacing w:before="91" w:after="91"/>
      </w:pPr>
      <w:r>
        <w:rPr>
          <w:rFonts w:hint="eastAsia"/>
        </w:rPr>
        <w:t>表</w:t>
      </w:r>
      <w:r>
        <w:t xml:space="preserve">2 </w:t>
      </w:r>
      <w:r>
        <w:rPr>
          <w:rFonts w:hint="eastAsia"/>
        </w:rPr>
        <w:t>扩展指令集</w:t>
      </w:r>
    </w:p>
    <w:tbl>
      <w:tblPr>
        <w:tblStyle w:val="affd"/>
        <w:tblW w:w="8784" w:type="dxa"/>
        <w:jc w:val="center"/>
        <w:tblLook w:val="04A0" w:firstRow="1" w:lastRow="0" w:firstColumn="1" w:lastColumn="0" w:noHBand="0" w:noVBand="1"/>
      </w:tblPr>
      <w:tblGrid>
        <w:gridCol w:w="1269"/>
        <w:gridCol w:w="711"/>
        <w:gridCol w:w="1701"/>
        <w:gridCol w:w="2977"/>
        <w:gridCol w:w="2126"/>
      </w:tblGrid>
      <w:tr w:rsidR="00CC06B3" w14:paraId="4D6D862E" w14:textId="77777777" w:rsidTr="00CC06B3">
        <w:trPr>
          <w:trHeight w:val="369"/>
          <w:jc w:val="center"/>
        </w:trPr>
        <w:tc>
          <w:tcPr>
            <w:tcW w:w="1269" w:type="dxa"/>
            <w:shd w:val="clear" w:color="auto" w:fill="C5E0B3"/>
            <w:vAlign w:val="center"/>
          </w:tcPr>
          <w:p w14:paraId="77C4BF02"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指令分类</w:t>
            </w:r>
          </w:p>
        </w:tc>
        <w:tc>
          <w:tcPr>
            <w:tcW w:w="711" w:type="dxa"/>
            <w:shd w:val="clear" w:color="auto" w:fill="C5E0B3"/>
            <w:vAlign w:val="center"/>
          </w:tcPr>
          <w:p w14:paraId="51E0A2A1"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编号</w:t>
            </w:r>
          </w:p>
        </w:tc>
        <w:tc>
          <w:tcPr>
            <w:tcW w:w="1701" w:type="dxa"/>
            <w:shd w:val="clear" w:color="auto" w:fill="C5E0B3"/>
            <w:vAlign w:val="center"/>
          </w:tcPr>
          <w:p w14:paraId="31CBD620"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指令助记符</w:t>
            </w:r>
          </w:p>
        </w:tc>
        <w:tc>
          <w:tcPr>
            <w:tcW w:w="2977" w:type="dxa"/>
            <w:shd w:val="clear" w:color="auto" w:fill="C5E0B3"/>
            <w:vAlign w:val="center"/>
          </w:tcPr>
          <w:p w14:paraId="73E26915"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简单功能描述</w:t>
            </w:r>
          </w:p>
        </w:tc>
        <w:tc>
          <w:tcPr>
            <w:tcW w:w="2126" w:type="dxa"/>
            <w:shd w:val="clear" w:color="auto" w:fill="C5E0B3"/>
            <w:vAlign w:val="center"/>
          </w:tcPr>
          <w:p w14:paraId="4FE63434"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备注</w:t>
            </w:r>
          </w:p>
        </w:tc>
      </w:tr>
      <w:tr w:rsidR="00CC06B3" w:rsidRPr="00781E82" w14:paraId="4BF6E84A" w14:textId="77777777" w:rsidTr="00EF310A">
        <w:trPr>
          <w:trHeight w:val="369"/>
          <w:jc w:val="center"/>
        </w:trPr>
        <w:tc>
          <w:tcPr>
            <w:tcW w:w="1269" w:type="dxa"/>
            <w:vMerge w:val="restart"/>
            <w:vAlign w:val="center"/>
          </w:tcPr>
          <w:p w14:paraId="7DC18400" w14:textId="77777777" w:rsidR="00CC06B3" w:rsidRPr="002751AB" w:rsidRDefault="00CC06B3" w:rsidP="00EF310A">
            <w:pPr>
              <w:jc w:val="center"/>
              <w:rPr>
                <w:rFonts w:ascii="宋体" w:hAnsi="宋体"/>
                <w:b/>
              </w:rPr>
            </w:pPr>
            <w:r w:rsidRPr="002751AB">
              <w:rPr>
                <w:rFonts w:ascii="宋体" w:hAnsi="宋体" w:hint="eastAsia"/>
                <w:b/>
              </w:rPr>
              <w:t>运算</w:t>
            </w:r>
          </w:p>
          <w:p w14:paraId="03F1E66B" w14:textId="77777777" w:rsidR="00CC06B3" w:rsidRPr="002751AB" w:rsidRDefault="00CC06B3" w:rsidP="00EF310A">
            <w:pPr>
              <w:jc w:val="center"/>
              <w:rPr>
                <w:rFonts w:ascii="宋体" w:hAnsi="宋体"/>
                <w:b/>
              </w:rPr>
            </w:pPr>
          </w:p>
          <w:p w14:paraId="7221586E"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C</w:t>
            </w:r>
            <w:r w:rsidRPr="002751AB">
              <w:rPr>
                <w:rFonts w:ascii="宋体" w:hAnsi="宋体" w:hint="eastAsia"/>
                <w:b/>
              </w:rPr>
              <w:t>)</w:t>
            </w:r>
          </w:p>
        </w:tc>
        <w:tc>
          <w:tcPr>
            <w:tcW w:w="711" w:type="dxa"/>
            <w:vAlign w:val="center"/>
          </w:tcPr>
          <w:p w14:paraId="044A71B2" w14:textId="77777777" w:rsidR="00CC06B3" w:rsidRPr="00950838" w:rsidRDefault="00CC06B3" w:rsidP="00EF310A">
            <w:pPr>
              <w:jc w:val="center"/>
              <w:rPr>
                <w:rFonts w:ascii="Times New Roman" w:hAnsi="Times New Roman"/>
              </w:rPr>
            </w:pPr>
            <w:r w:rsidRPr="00950838">
              <w:rPr>
                <w:rFonts w:ascii="Times New Roman" w:hAnsi="Times New Roman"/>
              </w:rPr>
              <w:t>1</w:t>
            </w:r>
          </w:p>
        </w:tc>
        <w:tc>
          <w:tcPr>
            <w:tcW w:w="1701" w:type="dxa"/>
            <w:vAlign w:val="center"/>
          </w:tcPr>
          <w:p w14:paraId="36F86559" w14:textId="77777777" w:rsidR="00CC06B3" w:rsidRPr="00950838" w:rsidRDefault="00CC06B3" w:rsidP="00EF310A">
            <w:pPr>
              <w:jc w:val="center"/>
              <w:rPr>
                <w:rFonts w:ascii="Times New Roman" w:hAnsi="Times New Roman"/>
              </w:rPr>
            </w:pPr>
            <w:r w:rsidRPr="00950838">
              <w:rPr>
                <w:rFonts w:ascii="Times New Roman" w:hAnsi="Times New Roman"/>
              </w:rPr>
              <w:t>SLLV</w:t>
            </w:r>
          </w:p>
        </w:tc>
        <w:tc>
          <w:tcPr>
            <w:tcW w:w="2977" w:type="dxa"/>
            <w:vAlign w:val="center"/>
          </w:tcPr>
          <w:p w14:paraId="7254DD3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逻辑可变左移</w:t>
            </w:r>
          </w:p>
        </w:tc>
        <w:tc>
          <w:tcPr>
            <w:tcW w:w="2126" w:type="dxa"/>
            <w:vMerge w:val="restart"/>
            <w:vAlign w:val="center"/>
          </w:tcPr>
          <w:p w14:paraId="3CB6CD83" w14:textId="77777777" w:rsidR="00CC06B3" w:rsidRPr="00615693" w:rsidRDefault="00CC06B3" w:rsidP="00EF310A">
            <w:pPr>
              <w:jc w:val="left"/>
              <w:rPr>
                <w:rFonts w:ascii="Times New Roman" w:hAnsi="Times New Roman"/>
              </w:rPr>
            </w:pPr>
            <w:r w:rsidRPr="00615693">
              <w:rPr>
                <w:rFonts w:ascii="Times New Roman" w:hAnsi="Times New Roman"/>
              </w:rPr>
              <w:t>指令格式参考</w:t>
            </w:r>
            <w:r>
              <w:rPr>
                <w:rFonts w:ascii="Times New Roman" w:hAnsi="Times New Roman" w:hint="eastAsia"/>
              </w:rPr>
              <w:t>M</w:t>
            </w:r>
            <w:r w:rsidRPr="00615693">
              <w:rPr>
                <w:rFonts w:ascii="Times New Roman" w:hAnsi="Times New Roman"/>
              </w:rPr>
              <w:t>IPS32</w:t>
            </w:r>
            <w:r w:rsidRPr="00615693">
              <w:rPr>
                <w:rFonts w:ascii="Times New Roman" w:hAnsi="Times New Roman"/>
              </w:rPr>
              <w:t>指令集</w:t>
            </w:r>
            <w:r w:rsidRPr="00615693">
              <w:rPr>
                <w:rFonts w:ascii="Times New Roman" w:hAnsi="Times New Roman" w:hint="eastAsia"/>
              </w:rPr>
              <w:t>，最终功能以</w:t>
            </w:r>
            <w:r>
              <w:rPr>
                <w:rFonts w:ascii="Times New Roman" w:hAnsi="Times New Roman" w:hint="eastAsia"/>
              </w:rPr>
              <w:t>MARS</w:t>
            </w:r>
            <w:r w:rsidRPr="00615693">
              <w:rPr>
                <w:rFonts w:ascii="Times New Roman" w:hAnsi="Times New Roman" w:hint="eastAsia"/>
              </w:rPr>
              <w:t>模拟器为准。</w:t>
            </w:r>
          </w:p>
        </w:tc>
      </w:tr>
      <w:tr w:rsidR="00CC06B3" w:rsidRPr="00781E82" w14:paraId="7F8EADF6" w14:textId="77777777" w:rsidTr="00EF310A">
        <w:trPr>
          <w:trHeight w:val="369"/>
          <w:jc w:val="center"/>
        </w:trPr>
        <w:tc>
          <w:tcPr>
            <w:tcW w:w="1269" w:type="dxa"/>
            <w:vMerge/>
            <w:vAlign w:val="center"/>
          </w:tcPr>
          <w:p w14:paraId="5A3A4695" w14:textId="77777777" w:rsidR="00CC06B3" w:rsidRPr="002751AB" w:rsidRDefault="00CC06B3" w:rsidP="00EF310A">
            <w:pPr>
              <w:jc w:val="center"/>
              <w:rPr>
                <w:rFonts w:ascii="宋体" w:hAnsi="宋体"/>
                <w:b/>
              </w:rPr>
            </w:pPr>
          </w:p>
        </w:tc>
        <w:tc>
          <w:tcPr>
            <w:tcW w:w="711" w:type="dxa"/>
            <w:vAlign w:val="center"/>
          </w:tcPr>
          <w:p w14:paraId="08B2AAF5" w14:textId="77777777" w:rsidR="00CC06B3" w:rsidRPr="00950838" w:rsidRDefault="00CC06B3" w:rsidP="00EF310A">
            <w:pPr>
              <w:jc w:val="center"/>
              <w:rPr>
                <w:rFonts w:ascii="Times New Roman" w:hAnsi="Times New Roman"/>
              </w:rPr>
            </w:pPr>
            <w:r w:rsidRPr="00950838">
              <w:rPr>
                <w:rFonts w:ascii="Times New Roman" w:hAnsi="Times New Roman"/>
              </w:rPr>
              <w:t>2</w:t>
            </w:r>
          </w:p>
        </w:tc>
        <w:tc>
          <w:tcPr>
            <w:tcW w:w="1701" w:type="dxa"/>
            <w:vAlign w:val="center"/>
          </w:tcPr>
          <w:p w14:paraId="495530E6" w14:textId="77777777" w:rsidR="00CC06B3" w:rsidRPr="00950838" w:rsidRDefault="00CC06B3" w:rsidP="00EF310A">
            <w:pPr>
              <w:jc w:val="center"/>
              <w:rPr>
                <w:rFonts w:ascii="Times New Roman" w:hAnsi="Times New Roman"/>
              </w:rPr>
            </w:pPr>
            <w:r w:rsidRPr="00950838">
              <w:rPr>
                <w:rFonts w:ascii="Times New Roman" w:hAnsi="Times New Roman"/>
              </w:rPr>
              <w:t>SRLV</w:t>
            </w:r>
          </w:p>
        </w:tc>
        <w:tc>
          <w:tcPr>
            <w:tcW w:w="2977" w:type="dxa"/>
            <w:vAlign w:val="center"/>
          </w:tcPr>
          <w:p w14:paraId="6441D4B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逻辑可变右移</w:t>
            </w:r>
          </w:p>
        </w:tc>
        <w:tc>
          <w:tcPr>
            <w:tcW w:w="2126" w:type="dxa"/>
            <w:vMerge/>
            <w:vAlign w:val="center"/>
          </w:tcPr>
          <w:p w14:paraId="4C8AAF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651DB74D" w14:textId="77777777" w:rsidTr="00EF310A">
        <w:trPr>
          <w:trHeight w:val="369"/>
          <w:jc w:val="center"/>
        </w:trPr>
        <w:tc>
          <w:tcPr>
            <w:tcW w:w="1269" w:type="dxa"/>
            <w:vMerge/>
            <w:vAlign w:val="center"/>
          </w:tcPr>
          <w:p w14:paraId="1FB4BEE4" w14:textId="77777777" w:rsidR="00CC06B3" w:rsidRPr="002751AB" w:rsidRDefault="00CC06B3" w:rsidP="00EF310A">
            <w:pPr>
              <w:jc w:val="center"/>
              <w:rPr>
                <w:rFonts w:ascii="宋体" w:hAnsi="宋体"/>
                <w:b/>
              </w:rPr>
            </w:pPr>
          </w:p>
        </w:tc>
        <w:tc>
          <w:tcPr>
            <w:tcW w:w="711" w:type="dxa"/>
            <w:vAlign w:val="center"/>
          </w:tcPr>
          <w:p w14:paraId="740BE281" w14:textId="77777777" w:rsidR="00CC06B3" w:rsidRPr="00950838" w:rsidRDefault="00CC06B3" w:rsidP="00EF310A">
            <w:pPr>
              <w:jc w:val="center"/>
              <w:rPr>
                <w:rFonts w:ascii="Times New Roman" w:hAnsi="Times New Roman"/>
              </w:rPr>
            </w:pPr>
            <w:r w:rsidRPr="00950838">
              <w:rPr>
                <w:rFonts w:ascii="Times New Roman" w:hAnsi="Times New Roman"/>
              </w:rPr>
              <w:t>3</w:t>
            </w:r>
          </w:p>
        </w:tc>
        <w:tc>
          <w:tcPr>
            <w:tcW w:w="1701" w:type="dxa"/>
            <w:vAlign w:val="center"/>
          </w:tcPr>
          <w:p w14:paraId="06FD591E" w14:textId="77777777" w:rsidR="00CC06B3" w:rsidRPr="00950838" w:rsidRDefault="00CC06B3" w:rsidP="00EF310A">
            <w:pPr>
              <w:jc w:val="center"/>
              <w:rPr>
                <w:rFonts w:ascii="Times New Roman" w:hAnsi="Times New Roman"/>
              </w:rPr>
            </w:pPr>
            <w:r w:rsidRPr="00950838">
              <w:rPr>
                <w:rFonts w:ascii="Times New Roman" w:hAnsi="Times New Roman"/>
              </w:rPr>
              <w:t>SRAV</w:t>
            </w:r>
          </w:p>
        </w:tc>
        <w:tc>
          <w:tcPr>
            <w:tcW w:w="2977" w:type="dxa"/>
            <w:vAlign w:val="center"/>
          </w:tcPr>
          <w:p w14:paraId="405076E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算术可变右移</w:t>
            </w:r>
          </w:p>
        </w:tc>
        <w:tc>
          <w:tcPr>
            <w:tcW w:w="2126" w:type="dxa"/>
            <w:vMerge/>
            <w:vAlign w:val="center"/>
          </w:tcPr>
          <w:p w14:paraId="69EDDB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0004035" w14:textId="77777777" w:rsidTr="00EF310A">
        <w:trPr>
          <w:trHeight w:val="369"/>
          <w:jc w:val="center"/>
        </w:trPr>
        <w:tc>
          <w:tcPr>
            <w:tcW w:w="1269" w:type="dxa"/>
            <w:vMerge/>
            <w:vAlign w:val="center"/>
          </w:tcPr>
          <w:p w14:paraId="400DF3DE" w14:textId="77777777" w:rsidR="00CC06B3" w:rsidRPr="002751AB" w:rsidRDefault="00CC06B3" w:rsidP="00EF310A">
            <w:pPr>
              <w:jc w:val="center"/>
              <w:rPr>
                <w:rFonts w:ascii="宋体" w:hAnsi="宋体"/>
                <w:b/>
              </w:rPr>
            </w:pPr>
          </w:p>
        </w:tc>
        <w:tc>
          <w:tcPr>
            <w:tcW w:w="711" w:type="dxa"/>
            <w:vAlign w:val="center"/>
          </w:tcPr>
          <w:p w14:paraId="72515EE4"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36B24977" w14:textId="77777777" w:rsidR="00CC06B3" w:rsidRPr="00950838" w:rsidRDefault="00CC06B3" w:rsidP="00EF310A">
            <w:pPr>
              <w:jc w:val="center"/>
              <w:rPr>
                <w:rFonts w:ascii="Times New Roman" w:hAnsi="Times New Roman"/>
              </w:rPr>
            </w:pPr>
            <w:r>
              <w:rPr>
                <w:rFonts w:ascii="Times New Roman" w:hAnsi="Times New Roman" w:hint="eastAsia"/>
              </w:rPr>
              <w:t>SUBU</w:t>
            </w:r>
          </w:p>
        </w:tc>
        <w:tc>
          <w:tcPr>
            <w:tcW w:w="2977" w:type="dxa"/>
            <w:vAlign w:val="center"/>
          </w:tcPr>
          <w:p w14:paraId="70B91EC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Pr>
                <w:rFonts w:ascii="Times New Roman" w:hAnsi="Times New Roman" w:hint="eastAsia"/>
                <w:kern w:val="2"/>
                <w:sz w:val="20"/>
                <w:szCs w:val="24"/>
                <w:lang w:eastAsia="zh-CN"/>
              </w:rPr>
              <w:t>无符号减</w:t>
            </w:r>
          </w:p>
        </w:tc>
        <w:tc>
          <w:tcPr>
            <w:tcW w:w="2126" w:type="dxa"/>
            <w:vMerge/>
            <w:vAlign w:val="center"/>
          </w:tcPr>
          <w:p w14:paraId="08DF0CF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B11F435" w14:textId="77777777" w:rsidTr="00EF310A">
        <w:trPr>
          <w:trHeight w:val="369"/>
          <w:jc w:val="center"/>
        </w:trPr>
        <w:tc>
          <w:tcPr>
            <w:tcW w:w="1269" w:type="dxa"/>
            <w:vMerge/>
            <w:vAlign w:val="center"/>
          </w:tcPr>
          <w:p w14:paraId="54AC161B" w14:textId="77777777" w:rsidR="00CC06B3" w:rsidRPr="002751AB" w:rsidRDefault="00CC06B3" w:rsidP="00EF310A">
            <w:pPr>
              <w:jc w:val="center"/>
              <w:rPr>
                <w:rFonts w:ascii="宋体" w:hAnsi="宋体"/>
                <w:b/>
              </w:rPr>
            </w:pPr>
          </w:p>
        </w:tc>
        <w:tc>
          <w:tcPr>
            <w:tcW w:w="711" w:type="dxa"/>
            <w:vAlign w:val="center"/>
          </w:tcPr>
          <w:p w14:paraId="68D8F68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5</w:t>
            </w:r>
          </w:p>
        </w:tc>
        <w:tc>
          <w:tcPr>
            <w:tcW w:w="1701" w:type="dxa"/>
            <w:vAlign w:val="center"/>
          </w:tcPr>
          <w:p w14:paraId="66768862"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XOR</w:t>
            </w:r>
          </w:p>
        </w:tc>
        <w:tc>
          <w:tcPr>
            <w:tcW w:w="2977" w:type="dxa"/>
            <w:vAlign w:val="center"/>
          </w:tcPr>
          <w:p w14:paraId="6C5B14A8" w14:textId="77777777" w:rsidR="00CC06B3" w:rsidRPr="001442DB" w:rsidRDefault="00CC06B3" w:rsidP="00EF310A">
            <w:pPr>
              <w:pStyle w:val="TableParagraph"/>
              <w:spacing w:line="204" w:lineRule="exact"/>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异或</w:t>
            </w:r>
          </w:p>
        </w:tc>
        <w:tc>
          <w:tcPr>
            <w:tcW w:w="2126" w:type="dxa"/>
            <w:vMerge/>
            <w:vAlign w:val="center"/>
          </w:tcPr>
          <w:p w14:paraId="7D3450F0"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1311C60" w14:textId="77777777" w:rsidTr="00EF310A">
        <w:trPr>
          <w:trHeight w:val="369"/>
          <w:jc w:val="center"/>
        </w:trPr>
        <w:tc>
          <w:tcPr>
            <w:tcW w:w="1269" w:type="dxa"/>
            <w:vMerge/>
            <w:vAlign w:val="center"/>
          </w:tcPr>
          <w:p w14:paraId="5AD27A2E" w14:textId="77777777" w:rsidR="00CC06B3" w:rsidRPr="002751AB" w:rsidRDefault="00CC06B3" w:rsidP="00EF310A">
            <w:pPr>
              <w:jc w:val="center"/>
              <w:rPr>
                <w:rFonts w:ascii="宋体" w:hAnsi="宋体"/>
                <w:b/>
              </w:rPr>
            </w:pPr>
          </w:p>
        </w:tc>
        <w:tc>
          <w:tcPr>
            <w:tcW w:w="711" w:type="dxa"/>
            <w:vAlign w:val="center"/>
          </w:tcPr>
          <w:p w14:paraId="57A62A40" w14:textId="77777777" w:rsidR="00CC06B3" w:rsidRPr="00950838" w:rsidRDefault="00CC06B3" w:rsidP="00EF310A">
            <w:pPr>
              <w:jc w:val="center"/>
              <w:rPr>
                <w:rFonts w:ascii="Times New Roman" w:hAnsi="Times New Roman"/>
              </w:rPr>
            </w:pPr>
            <w:r w:rsidRPr="00950838">
              <w:rPr>
                <w:rFonts w:ascii="Times New Roman" w:hAnsi="Times New Roman" w:hint="eastAsia"/>
              </w:rPr>
              <w:t>6</w:t>
            </w:r>
          </w:p>
        </w:tc>
        <w:tc>
          <w:tcPr>
            <w:tcW w:w="1701" w:type="dxa"/>
            <w:vAlign w:val="center"/>
          </w:tcPr>
          <w:p w14:paraId="1CAFB68A" w14:textId="77777777" w:rsidR="00CC06B3" w:rsidRPr="00950838" w:rsidRDefault="00CC06B3" w:rsidP="00EF310A">
            <w:pPr>
              <w:jc w:val="center"/>
              <w:rPr>
                <w:rFonts w:ascii="Times New Roman" w:hAnsi="Times New Roman"/>
              </w:rPr>
            </w:pPr>
            <w:r w:rsidRPr="00950838">
              <w:rPr>
                <w:rFonts w:ascii="Times New Roman" w:hAnsi="Times New Roman"/>
              </w:rPr>
              <w:t>XORI</w:t>
            </w:r>
          </w:p>
        </w:tc>
        <w:tc>
          <w:tcPr>
            <w:tcW w:w="2977" w:type="dxa"/>
            <w:vAlign w:val="center"/>
          </w:tcPr>
          <w:p w14:paraId="1BFA8515"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异或立即数</w:t>
            </w:r>
          </w:p>
        </w:tc>
        <w:tc>
          <w:tcPr>
            <w:tcW w:w="2126" w:type="dxa"/>
            <w:vMerge/>
            <w:vAlign w:val="center"/>
          </w:tcPr>
          <w:p w14:paraId="74D02BE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2D6789F5" w14:textId="77777777" w:rsidTr="00EF310A">
        <w:trPr>
          <w:trHeight w:val="369"/>
          <w:jc w:val="center"/>
        </w:trPr>
        <w:tc>
          <w:tcPr>
            <w:tcW w:w="1269" w:type="dxa"/>
            <w:vMerge/>
            <w:vAlign w:val="center"/>
          </w:tcPr>
          <w:p w14:paraId="041A789A" w14:textId="77777777" w:rsidR="00CC06B3" w:rsidRPr="002751AB" w:rsidRDefault="00CC06B3" w:rsidP="00EF310A">
            <w:pPr>
              <w:jc w:val="center"/>
              <w:rPr>
                <w:rFonts w:ascii="宋体" w:hAnsi="宋体"/>
                <w:b/>
              </w:rPr>
            </w:pPr>
          </w:p>
        </w:tc>
        <w:tc>
          <w:tcPr>
            <w:tcW w:w="711" w:type="dxa"/>
            <w:vAlign w:val="center"/>
          </w:tcPr>
          <w:p w14:paraId="06916AD0" w14:textId="77777777" w:rsidR="00CC06B3" w:rsidRPr="00950838" w:rsidRDefault="00CC06B3" w:rsidP="00EF310A">
            <w:pPr>
              <w:jc w:val="center"/>
              <w:rPr>
                <w:rFonts w:ascii="Times New Roman" w:hAnsi="Times New Roman"/>
              </w:rPr>
            </w:pPr>
            <w:r w:rsidRPr="00950838">
              <w:rPr>
                <w:rFonts w:ascii="Times New Roman" w:hAnsi="Times New Roman" w:hint="eastAsia"/>
              </w:rPr>
              <w:t>7</w:t>
            </w:r>
          </w:p>
        </w:tc>
        <w:tc>
          <w:tcPr>
            <w:tcW w:w="1701" w:type="dxa"/>
            <w:vAlign w:val="center"/>
          </w:tcPr>
          <w:p w14:paraId="13BB7040" w14:textId="77777777" w:rsidR="00CC06B3" w:rsidRPr="00950838" w:rsidRDefault="00CC06B3" w:rsidP="00EF310A">
            <w:pPr>
              <w:jc w:val="center"/>
              <w:rPr>
                <w:rFonts w:ascii="Times New Roman" w:hAnsi="Times New Roman"/>
              </w:rPr>
            </w:pPr>
            <w:r w:rsidRPr="00950838">
              <w:rPr>
                <w:rFonts w:ascii="Times New Roman" w:hAnsi="Times New Roman"/>
              </w:rPr>
              <w:t>LUI</w:t>
            </w:r>
          </w:p>
        </w:tc>
        <w:tc>
          <w:tcPr>
            <w:tcW w:w="2977" w:type="dxa"/>
            <w:vAlign w:val="center"/>
          </w:tcPr>
          <w:p w14:paraId="18CE14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立即数加载至高位</w:t>
            </w:r>
          </w:p>
        </w:tc>
        <w:tc>
          <w:tcPr>
            <w:tcW w:w="2126" w:type="dxa"/>
            <w:vMerge/>
            <w:vAlign w:val="center"/>
          </w:tcPr>
          <w:p w14:paraId="34E4178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31C01B59" w14:textId="77777777" w:rsidTr="00EF310A">
        <w:trPr>
          <w:trHeight w:val="369"/>
          <w:jc w:val="center"/>
        </w:trPr>
        <w:tc>
          <w:tcPr>
            <w:tcW w:w="1269" w:type="dxa"/>
            <w:vMerge/>
            <w:vAlign w:val="center"/>
          </w:tcPr>
          <w:p w14:paraId="782455C4" w14:textId="77777777" w:rsidR="00CC06B3" w:rsidRPr="002751AB" w:rsidRDefault="00CC06B3" w:rsidP="00EF310A">
            <w:pPr>
              <w:jc w:val="center"/>
              <w:rPr>
                <w:rFonts w:ascii="宋体" w:hAnsi="宋体"/>
                <w:b/>
              </w:rPr>
            </w:pPr>
          </w:p>
        </w:tc>
        <w:tc>
          <w:tcPr>
            <w:tcW w:w="711" w:type="dxa"/>
            <w:vAlign w:val="center"/>
          </w:tcPr>
          <w:p w14:paraId="24FB3146"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8</w:t>
            </w:r>
          </w:p>
        </w:tc>
        <w:tc>
          <w:tcPr>
            <w:tcW w:w="1701" w:type="dxa"/>
            <w:vAlign w:val="center"/>
          </w:tcPr>
          <w:p w14:paraId="539E01A7"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SLTIU</w:t>
            </w:r>
          </w:p>
        </w:tc>
        <w:tc>
          <w:tcPr>
            <w:tcW w:w="2977" w:type="dxa"/>
            <w:vAlign w:val="center"/>
          </w:tcPr>
          <w:p w14:paraId="6FB2387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小于立即数置</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1(</w:t>
            </w:r>
            <w:r w:rsidRPr="001442DB">
              <w:rPr>
                <w:rFonts w:ascii="Times New Roman" w:hAnsi="Times New Roman" w:hint="eastAsia"/>
                <w:kern w:val="2"/>
                <w:sz w:val="20"/>
                <w:szCs w:val="24"/>
                <w:highlight w:val="yellow"/>
                <w:lang w:eastAsia="zh-CN"/>
              </w:rPr>
              <w:t>无符号</w:t>
            </w:r>
            <w:r w:rsidRPr="001442DB">
              <w:rPr>
                <w:rFonts w:ascii="Times New Roman" w:hAnsi="Times New Roman"/>
                <w:kern w:val="2"/>
                <w:sz w:val="20"/>
                <w:szCs w:val="24"/>
                <w:highlight w:val="yellow"/>
                <w:lang w:eastAsia="zh-CN"/>
              </w:rPr>
              <w:t>)</w:t>
            </w:r>
          </w:p>
        </w:tc>
        <w:tc>
          <w:tcPr>
            <w:tcW w:w="2126" w:type="dxa"/>
            <w:vMerge/>
            <w:vAlign w:val="center"/>
          </w:tcPr>
          <w:p w14:paraId="232DDE9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4BFFBEE2" w14:textId="77777777" w:rsidTr="00EF310A">
        <w:trPr>
          <w:trHeight w:val="369"/>
          <w:jc w:val="center"/>
        </w:trPr>
        <w:tc>
          <w:tcPr>
            <w:tcW w:w="1269" w:type="dxa"/>
            <w:vMerge/>
            <w:vAlign w:val="center"/>
          </w:tcPr>
          <w:p w14:paraId="31E5E16D" w14:textId="77777777" w:rsidR="00CC06B3" w:rsidRPr="002751AB" w:rsidRDefault="00CC06B3" w:rsidP="00EF310A">
            <w:pPr>
              <w:jc w:val="center"/>
              <w:rPr>
                <w:rFonts w:ascii="宋体" w:hAnsi="宋体"/>
                <w:b/>
              </w:rPr>
            </w:pPr>
          </w:p>
        </w:tc>
        <w:tc>
          <w:tcPr>
            <w:tcW w:w="711" w:type="dxa"/>
            <w:vAlign w:val="center"/>
          </w:tcPr>
          <w:p w14:paraId="5B05DFFF" w14:textId="77777777" w:rsidR="00CC06B3" w:rsidRPr="00950838" w:rsidRDefault="00CC06B3" w:rsidP="00EF310A">
            <w:pPr>
              <w:jc w:val="center"/>
              <w:rPr>
                <w:rFonts w:ascii="Times New Roman" w:hAnsi="Times New Roman"/>
              </w:rPr>
            </w:pPr>
            <w:r w:rsidRPr="00950838">
              <w:rPr>
                <w:rFonts w:ascii="Times New Roman" w:hAnsi="Times New Roman" w:hint="eastAsia"/>
              </w:rPr>
              <w:t>9</w:t>
            </w:r>
          </w:p>
        </w:tc>
        <w:tc>
          <w:tcPr>
            <w:tcW w:w="1701" w:type="dxa"/>
            <w:vAlign w:val="center"/>
          </w:tcPr>
          <w:p w14:paraId="0B6F2BD5" w14:textId="77777777" w:rsidR="00CC06B3" w:rsidRPr="00950838" w:rsidRDefault="00CC06B3" w:rsidP="00EF310A">
            <w:pPr>
              <w:jc w:val="center"/>
              <w:rPr>
                <w:rFonts w:ascii="Times New Roman" w:hAnsi="Times New Roman"/>
              </w:rPr>
            </w:pPr>
            <w:r w:rsidRPr="00950838">
              <w:rPr>
                <w:rFonts w:ascii="Times New Roman" w:hAnsi="Times New Roman"/>
              </w:rPr>
              <w:t>MULTU</w:t>
            </w:r>
          </w:p>
        </w:tc>
        <w:tc>
          <w:tcPr>
            <w:tcW w:w="2977" w:type="dxa"/>
            <w:vAlign w:val="center"/>
          </w:tcPr>
          <w:p w14:paraId="42F136F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乘无符号</w:t>
            </w:r>
          </w:p>
        </w:tc>
        <w:tc>
          <w:tcPr>
            <w:tcW w:w="2126" w:type="dxa"/>
            <w:vMerge/>
            <w:vAlign w:val="center"/>
          </w:tcPr>
          <w:p w14:paraId="3AD6582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8B3DDC1" w14:textId="77777777" w:rsidTr="00EF310A">
        <w:trPr>
          <w:trHeight w:val="369"/>
          <w:jc w:val="center"/>
        </w:trPr>
        <w:tc>
          <w:tcPr>
            <w:tcW w:w="1269" w:type="dxa"/>
            <w:vMerge/>
            <w:vAlign w:val="center"/>
          </w:tcPr>
          <w:p w14:paraId="2D4AB639" w14:textId="77777777" w:rsidR="00CC06B3" w:rsidRPr="002751AB" w:rsidRDefault="00CC06B3" w:rsidP="00EF310A">
            <w:pPr>
              <w:jc w:val="center"/>
              <w:rPr>
                <w:rFonts w:ascii="宋体" w:hAnsi="宋体"/>
                <w:b/>
              </w:rPr>
            </w:pPr>
          </w:p>
        </w:tc>
        <w:tc>
          <w:tcPr>
            <w:tcW w:w="711" w:type="dxa"/>
            <w:vAlign w:val="center"/>
          </w:tcPr>
          <w:p w14:paraId="263D858C" w14:textId="77777777" w:rsidR="00CC06B3" w:rsidRPr="00950838" w:rsidRDefault="00CC06B3" w:rsidP="00EF310A">
            <w:pPr>
              <w:jc w:val="center"/>
              <w:rPr>
                <w:rFonts w:ascii="Times New Roman" w:hAnsi="Times New Roman"/>
              </w:rPr>
            </w:pPr>
            <w:r w:rsidRPr="00950838">
              <w:rPr>
                <w:rFonts w:ascii="Times New Roman" w:hAnsi="Times New Roman"/>
              </w:rPr>
              <w:t>A</w:t>
            </w:r>
          </w:p>
        </w:tc>
        <w:tc>
          <w:tcPr>
            <w:tcW w:w="1701" w:type="dxa"/>
            <w:vAlign w:val="center"/>
          </w:tcPr>
          <w:p w14:paraId="2139015C" w14:textId="77777777" w:rsidR="00CC06B3" w:rsidRPr="00950838" w:rsidRDefault="00CC06B3" w:rsidP="00EF310A">
            <w:pPr>
              <w:jc w:val="center"/>
              <w:rPr>
                <w:rFonts w:ascii="Times New Roman" w:hAnsi="Times New Roman"/>
              </w:rPr>
            </w:pPr>
            <w:r w:rsidRPr="00950838">
              <w:rPr>
                <w:rFonts w:ascii="Times New Roman" w:hAnsi="Times New Roman"/>
              </w:rPr>
              <w:t>DIVU</w:t>
            </w:r>
          </w:p>
        </w:tc>
        <w:tc>
          <w:tcPr>
            <w:tcW w:w="2977" w:type="dxa"/>
            <w:vAlign w:val="center"/>
          </w:tcPr>
          <w:p w14:paraId="22F5F46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无符号除</w:t>
            </w:r>
          </w:p>
        </w:tc>
        <w:tc>
          <w:tcPr>
            <w:tcW w:w="2126" w:type="dxa"/>
            <w:vMerge/>
            <w:vAlign w:val="center"/>
          </w:tcPr>
          <w:p w14:paraId="50AEB07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25EEA282" w14:textId="77777777" w:rsidTr="00EF310A">
        <w:trPr>
          <w:trHeight w:val="369"/>
          <w:jc w:val="center"/>
        </w:trPr>
        <w:tc>
          <w:tcPr>
            <w:tcW w:w="1269" w:type="dxa"/>
            <w:vMerge/>
            <w:vAlign w:val="center"/>
          </w:tcPr>
          <w:p w14:paraId="074F14E0" w14:textId="77777777" w:rsidR="00CC06B3" w:rsidRPr="002751AB" w:rsidRDefault="00CC06B3" w:rsidP="00EF310A">
            <w:pPr>
              <w:jc w:val="center"/>
              <w:rPr>
                <w:rFonts w:ascii="宋体" w:hAnsi="宋体"/>
                <w:b/>
              </w:rPr>
            </w:pPr>
          </w:p>
        </w:tc>
        <w:tc>
          <w:tcPr>
            <w:tcW w:w="711" w:type="dxa"/>
            <w:vAlign w:val="center"/>
          </w:tcPr>
          <w:p w14:paraId="7FE08E18" w14:textId="77777777" w:rsidR="00CC06B3" w:rsidRPr="00950838" w:rsidRDefault="00CC06B3" w:rsidP="00EF310A">
            <w:pPr>
              <w:jc w:val="center"/>
              <w:rPr>
                <w:rFonts w:ascii="Times New Roman" w:hAnsi="Times New Roman"/>
              </w:rPr>
            </w:pPr>
            <w:r w:rsidRPr="00950838">
              <w:rPr>
                <w:rFonts w:ascii="Times New Roman" w:hAnsi="Times New Roman"/>
              </w:rPr>
              <w:t>B</w:t>
            </w:r>
          </w:p>
        </w:tc>
        <w:tc>
          <w:tcPr>
            <w:tcW w:w="1701" w:type="dxa"/>
            <w:vAlign w:val="center"/>
          </w:tcPr>
          <w:p w14:paraId="64B81BD0" w14:textId="77777777" w:rsidR="00CC06B3" w:rsidRPr="00950838" w:rsidRDefault="00CC06B3" w:rsidP="00EF310A">
            <w:pPr>
              <w:jc w:val="center"/>
              <w:rPr>
                <w:rFonts w:ascii="Times New Roman" w:hAnsi="Times New Roman"/>
              </w:rPr>
            </w:pPr>
            <w:r w:rsidRPr="00950838">
              <w:rPr>
                <w:rFonts w:ascii="Times New Roman" w:hAnsi="Times New Roman"/>
              </w:rPr>
              <w:t>MF</w:t>
            </w:r>
            <w:r w:rsidRPr="00950838">
              <w:rPr>
                <w:rFonts w:ascii="Times New Roman" w:hAnsi="Times New Roman" w:hint="eastAsia"/>
              </w:rPr>
              <w:t>LO</w:t>
            </w:r>
          </w:p>
        </w:tc>
        <w:tc>
          <w:tcPr>
            <w:tcW w:w="2977" w:type="dxa"/>
            <w:vAlign w:val="center"/>
          </w:tcPr>
          <w:p w14:paraId="060FE66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读</w:t>
            </w:r>
            <w:r w:rsidRPr="00633215">
              <w:rPr>
                <w:rFonts w:ascii="Times New Roman" w:hAnsi="Times New Roman" w:hint="eastAsia"/>
                <w:kern w:val="2"/>
                <w:sz w:val="20"/>
                <w:szCs w:val="24"/>
                <w:lang w:eastAsia="zh-CN"/>
              </w:rPr>
              <w:t xml:space="preserve"> LO</w:t>
            </w:r>
            <w:r w:rsidRPr="00633215">
              <w:rPr>
                <w:rFonts w:ascii="Times New Roman" w:hAnsi="Times New Roman"/>
                <w:kern w:val="2"/>
                <w:sz w:val="20"/>
                <w:szCs w:val="24"/>
                <w:lang w:eastAsia="zh-CN"/>
              </w:rPr>
              <w:t xml:space="preserve"> </w:t>
            </w:r>
            <w:r w:rsidRPr="00633215">
              <w:rPr>
                <w:rFonts w:ascii="Times New Roman" w:hAnsi="Times New Roman" w:hint="eastAsia"/>
                <w:kern w:val="2"/>
                <w:sz w:val="20"/>
                <w:szCs w:val="24"/>
                <w:lang w:eastAsia="zh-CN"/>
              </w:rPr>
              <w:t>寄存器</w:t>
            </w:r>
          </w:p>
        </w:tc>
        <w:tc>
          <w:tcPr>
            <w:tcW w:w="2126" w:type="dxa"/>
            <w:vMerge/>
            <w:vAlign w:val="center"/>
          </w:tcPr>
          <w:p w14:paraId="2B0626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46672BF" w14:textId="77777777" w:rsidTr="00EF310A">
        <w:trPr>
          <w:trHeight w:val="369"/>
          <w:jc w:val="center"/>
        </w:trPr>
        <w:tc>
          <w:tcPr>
            <w:tcW w:w="1269" w:type="dxa"/>
            <w:vMerge w:val="restart"/>
            <w:vAlign w:val="center"/>
          </w:tcPr>
          <w:p w14:paraId="4EDD0A46" w14:textId="77777777" w:rsidR="00CC06B3" w:rsidRPr="002751AB" w:rsidRDefault="00CC06B3" w:rsidP="00EF310A">
            <w:pPr>
              <w:jc w:val="center"/>
              <w:rPr>
                <w:rFonts w:ascii="宋体" w:hAnsi="宋体"/>
                <w:b/>
              </w:rPr>
            </w:pPr>
          </w:p>
          <w:p w14:paraId="10E0105A" w14:textId="77777777" w:rsidR="00CC06B3" w:rsidRPr="002751AB" w:rsidRDefault="00CC06B3" w:rsidP="00EF310A">
            <w:pPr>
              <w:jc w:val="center"/>
              <w:rPr>
                <w:rFonts w:ascii="宋体" w:hAnsi="宋体"/>
                <w:b/>
              </w:rPr>
            </w:pPr>
          </w:p>
          <w:p w14:paraId="7EDFF5E7" w14:textId="77777777" w:rsidR="00CC06B3" w:rsidRPr="002751AB" w:rsidRDefault="00CC06B3" w:rsidP="00EF310A">
            <w:pPr>
              <w:jc w:val="center"/>
              <w:rPr>
                <w:rFonts w:ascii="宋体" w:hAnsi="宋体"/>
                <w:b/>
              </w:rPr>
            </w:pPr>
            <w:r w:rsidRPr="002751AB">
              <w:rPr>
                <w:rFonts w:ascii="宋体" w:hAnsi="宋体" w:hint="eastAsia"/>
                <w:b/>
              </w:rPr>
              <w:t>存储</w:t>
            </w:r>
          </w:p>
          <w:p w14:paraId="70E99B5F" w14:textId="77777777" w:rsidR="00CC06B3" w:rsidRPr="002751AB" w:rsidRDefault="00CC06B3" w:rsidP="00EF310A">
            <w:pPr>
              <w:jc w:val="center"/>
              <w:rPr>
                <w:rFonts w:ascii="宋体" w:hAnsi="宋体"/>
                <w:b/>
              </w:rPr>
            </w:pPr>
            <w:r w:rsidRPr="002751AB">
              <w:rPr>
                <w:rFonts w:ascii="宋体" w:hAnsi="宋体" w:hint="eastAsia"/>
                <w:b/>
              </w:rPr>
              <w:t>访问</w:t>
            </w:r>
          </w:p>
          <w:p w14:paraId="4CFA8079" w14:textId="77777777" w:rsidR="00CC06B3" w:rsidRPr="002751AB" w:rsidRDefault="00CC06B3" w:rsidP="00EF310A">
            <w:pPr>
              <w:jc w:val="center"/>
              <w:rPr>
                <w:rFonts w:ascii="宋体" w:hAnsi="宋体"/>
                <w:b/>
              </w:rPr>
            </w:pPr>
          </w:p>
          <w:p w14:paraId="411F90A0" w14:textId="77777777" w:rsidR="00CC06B3" w:rsidRPr="002751AB" w:rsidRDefault="00CC06B3" w:rsidP="00EF310A">
            <w:pPr>
              <w:jc w:val="center"/>
              <w:rPr>
                <w:rFonts w:ascii="宋体" w:hAnsi="宋体"/>
                <w:b/>
              </w:rPr>
            </w:pPr>
            <w:r w:rsidRPr="002751AB">
              <w:rPr>
                <w:rFonts w:ascii="宋体" w:hAnsi="宋体" w:hint="eastAsia"/>
                <w:b/>
              </w:rPr>
              <w:t>（</w:t>
            </w:r>
            <w:r>
              <w:rPr>
                <w:rFonts w:ascii="宋体" w:hAnsi="宋体" w:hint="eastAsia"/>
                <w:b/>
              </w:rPr>
              <w:t>M</w:t>
            </w:r>
            <w:r w:rsidRPr="002751AB">
              <w:rPr>
                <w:rFonts w:ascii="宋体" w:hAnsi="宋体" w:hint="eastAsia"/>
                <w:b/>
              </w:rPr>
              <w:t>）</w:t>
            </w:r>
          </w:p>
        </w:tc>
        <w:tc>
          <w:tcPr>
            <w:tcW w:w="711" w:type="dxa"/>
            <w:vAlign w:val="center"/>
          </w:tcPr>
          <w:p w14:paraId="72FC2ED3" w14:textId="77777777" w:rsidR="00CC06B3" w:rsidRPr="00950838" w:rsidRDefault="00CC06B3" w:rsidP="00EF310A">
            <w:pPr>
              <w:jc w:val="center"/>
              <w:rPr>
                <w:rFonts w:ascii="Times New Roman" w:hAnsi="Times New Roman"/>
              </w:rPr>
            </w:pPr>
            <w:r w:rsidRPr="00950838">
              <w:rPr>
                <w:rFonts w:ascii="Times New Roman" w:hAnsi="Times New Roman" w:hint="eastAsia"/>
              </w:rPr>
              <w:lastRenderedPageBreak/>
              <w:t>1</w:t>
            </w:r>
          </w:p>
        </w:tc>
        <w:tc>
          <w:tcPr>
            <w:tcW w:w="1701" w:type="dxa"/>
            <w:vAlign w:val="center"/>
          </w:tcPr>
          <w:p w14:paraId="4F9D59A6" w14:textId="77777777" w:rsidR="00CC06B3" w:rsidRPr="00950838" w:rsidRDefault="00CC06B3" w:rsidP="00EF310A">
            <w:pPr>
              <w:jc w:val="center"/>
              <w:rPr>
                <w:rFonts w:ascii="Times New Roman" w:hAnsi="Times New Roman"/>
              </w:rPr>
            </w:pPr>
            <w:r w:rsidRPr="00950838">
              <w:rPr>
                <w:rFonts w:ascii="Times New Roman" w:hAnsi="Times New Roman"/>
              </w:rPr>
              <w:t>LB</w:t>
            </w:r>
          </w:p>
        </w:tc>
        <w:tc>
          <w:tcPr>
            <w:tcW w:w="2977" w:type="dxa"/>
            <w:vAlign w:val="center"/>
          </w:tcPr>
          <w:p w14:paraId="62851F0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p>
        </w:tc>
        <w:tc>
          <w:tcPr>
            <w:tcW w:w="2126" w:type="dxa"/>
            <w:vMerge/>
            <w:vAlign w:val="center"/>
          </w:tcPr>
          <w:p w14:paraId="280434B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44EAFB5" w14:textId="77777777" w:rsidTr="00EF310A">
        <w:trPr>
          <w:trHeight w:val="369"/>
          <w:jc w:val="center"/>
        </w:trPr>
        <w:tc>
          <w:tcPr>
            <w:tcW w:w="1269" w:type="dxa"/>
            <w:vMerge/>
            <w:vAlign w:val="center"/>
          </w:tcPr>
          <w:p w14:paraId="294CDA50" w14:textId="77777777" w:rsidR="00CC06B3" w:rsidRPr="002751AB" w:rsidRDefault="00CC06B3" w:rsidP="00EF310A">
            <w:pPr>
              <w:jc w:val="center"/>
              <w:rPr>
                <w:rFonts w:ascii="宋体" w:hAnsi="宋体"/>
                <w:b/>
              </w:rPr>
            </w:pPr>
          </w:p>
        </w:tc>
        <w:tc>
          <w:tcPr>
            <w:tcW w:w="711" w:type="dxa"/>
            <w:vAlign w:val="center"/>
          </w:tcPr>
          <w:p w14:paraId="045FE923"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6E7F8E6C" w14:textId="77777777" w:rsidR="00CC06B3" w:rsidRPr="00950838" w:rsidRDefault="00CC06B3" w:rsidP="00EF310A">
            <w:pPr>
              <w:jc w:val="center"/>
              <w:rPr>
                <w:rFonts w:ascii="Times New Roman" w:hAnsi="Times New Roman"/>
              </w:rPr>
            </w:pPr>
            <w:r w:rsidRPr="00950838">
              <w:rPr>
                <w:rFonts w:ascii="Times New Roman" w:hAnsi="Times New Roman"/>
              </w:rPr>
              <w:t>LBU</w:t>
            </w:r>
          </w:p>
        </w:tc>
        <w:tc>
          <w:tcPr>
            <w:tcW w:w="2977" w:type="dxa"/>
            <w:vAlign w:val="center"/>
          </w:tcPr>
          <w:p w14:paraId="2E87B39B"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27020A3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06EFC2AB" w14:textId="77777777" w:rsidTr="00EF310A">
        <w:trPr>
          <w:trHeight w:val="369"/>
          <w:jc w:val="center"/>
        </w:trPr>
        <w:tc>
          <w:tcPr>
            <w:tcW w:w="1269" w:type="dxa"/>
            <w:vMerge/>
            <w:vAlign w:val="center"/>
          </w:tcPr>
          <w:p w14:paraId="29B7706C" w14:textId="77777777" w:rsidR="00CC06B3" w:rsidRPr="002751AB" w:rsidRDefault="00CC06B3" w:rsidP="00EF310A">
            <w:pPr>
              <w:jc w:val="center"/>
              <w:rPr>
                <w:rFonts w:ascii="宋体" w:hAnsi="宋体"/>
                <w:b/>
              </w:rPr>
            </w:pPr>
          </w:p>
        </w:tc>
        <w:tc>
          <w:tcPr>
            <w:tcW w:w="711" w:type="dxa"/>
            <w:vAlign w:val="center"/>
          </w:tcPr>
          <w:p w14:paraId="7D60A584"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7FBAA153" w14:textId="77777777" w:rsidR="00CC06B3" w:rsidRPr="00950838" w:rsidRDefault="00CC06B3" w:rsidP="00EF310A">
            <w:pPr>
              <w:jc w:val="center"/>
              <w:rPr>
                <w:rFonts w:ascii="Times New Roman" w:hAnsi="Times New Roman"/>
              </w:rPr>
            </w:pPr>
            <w:r w:rsidRPr="00950838">
              <w:rPr>
                <w:rFonts w:ascii="Times New Roman" w:hAnsi="Times New Roman"/>
              </w:rPr>
              <w:t>LH</w:t>
            </w:r>
          </w:p>
        </w:tc>
        <w:tc>
          <w:tcPr>
            <w:tcW w:w="2977" w:type="dxa"/>
            <w:vAlign w:val="center"/>
          </w:tcPr>
          <w:p w14:paraId="35CBEE6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p>
        </w:tc>
        <w:tc>
          <w:tcPr>
            <w:tcW w:w="2126" w:type="dxa"/>
            <w:vMerge/>
            <w:vAlign w:val="center"/>
          </w:tcPr>
          <w:p w14:paraId="6B85CBF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D5710D2" w14:textId="77777777" w:rsidTr="00EF310A">
        <w:trPr>
          <w:trHeight w:val="369"/>
          <w:jc w:val="center"/>
        </w:trPr>
        <w:tc>
          <w:tcPr>
            <w:tcW w:w="1269" w:type="dxa"/>
            <w:vMerge/>
            <w:vAlign w:val="center"/>
          </w:tcPr>
          <w:p w14:paraId="370BC31C" w14:textId="77777777" w:rsidR="00CC06B3" w:rsidRPr="002751AB" w:rsidRDefault="00CC06B3" w:rsidP="00EF310A">
            <w:pPr>
              <w:jc w:val="center"/>
              <w:rPr>
                <w:rFonts w:ascii="宋体" w:hAnsi="宋体"/>
                <w:b/>
              </w:rPr>
            </w:pPr>
          </w:p>
        </w:tc>
        <w:tc>
          <w:tcPr>
            <w:tcW w:w="711" w:type="dxa"/>
            <w:vAlign w:val="center"/>
          </w:tcPr>
          <w:p w14:paraId="5948CA5C"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5888064F" w14:textId="77777777" w:rsidR="00CC06B3" w:rsidRPr="00950838" w:rsidRDefault="00CC06B3" w:rsidP="00EF310A">
            <w:pPr>
              <w:jc w:val="center"/>
              <w:rPr>
                <w:rFonts w:ascii="Times New Roman" w:hAnsi="Times New Roman"/>
              </w:rPr>
            </w:pPr>
            <w:r w:rsidRPr="00950838">
              <w:rPr>
                <w:rFonts w:ascii="Times New Roman" w:hAnsi="Times New Roman"/>
              </w:rPr>
              <w:t>LHU</w:t>
            </w:r>
          </w:p>
        </w:tc>
        <w:tc>
          <w:tcPr>
            <w:tcW w:w="2977" w:type="dxa"/>
            <w:vAlign w:val="center"/>
          </w:tcPr>
          <w:p w14:paraId="7566EB3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0859EFF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1254BF0" w14:textId="77777777" w:rsidTr="00EF310A">
        <w:trPr>
          <w:trHeight w:val="369"/>
          <w:jc w:val="center"/>
        </w:trPr>
        <w:tc>
          <w:tcPr>
            <w:tcW w:w="1269" w:type="dxa"/>
            <w:vMerge/>
            <w:vAlign w:val="center"/>
          </w:tcPr>
          <w:p w14:paraId="102D3670" w14:textId="77777777" w:rsidR="00CC06B3" w:rsidRPr="002751AB" w:rsidRDefault="00CC06B3" w:rsidP="00EF310A">
            <w:pPr>
              <w:jc w:val="center"/>
              <w:rPr>
                <w:rFonts w:ascii="宋体" w:hAnsi="宋体"/>
                <w:b/>
              </w:rPr>
            </w:pPr>
          </w:p>
        </w:tc>
        <w:tc>
          <w:tcPr>
            <w:tcW w:w="711" w:type="dxa"/>
            <w:vAlign w:val="center"/>
          </w:tcPr>
          <w:p w14:paraId="318E1AC4" w14:textId="77777777" w:rsidR="00CC06B3" w:rsidRPr="00950838" w:rsidRDefault="00CC06B3" w:rsidP="00EF310A">
            <w:pPr>
              <w:jc w:val="center"/>
              <w:rPr>
                <w:rFonts w:ascii="Times New Roman" w:hAnsi="Times New Roman"/>
              </w:rPr>
            </w:pPr>
            <w:r w:rsidRPr="00950838">
              <w:rPr>
                <w:rFonts w:ascii="Times New Roman" w:hAnsi="Times New Roman" w:hint="eastAsia"/>
              </w:rPr>
              <w:t>5</w:t>
            </w:r>
          </w:p>
        </w:tc>
        <w:tc>
          <w:tcPr>
            <w:tcW w:w="1701" w:type="dxa"/>
            <w:vAlign w:val="center"/>
          </w:tcPr>
          <w:p w14:paraId="33A58DE5" w14:textId="77777777" w:rsidR="00CC06B3" w:rsidRPr="00950838" w:rsidRDefault="00CC06B3" w:rsidP="00EF310A">
            <w:pPr>
              <w:jc w:val="center"/>
              <w:rPr>
                <w:rFonts w:ascii="Times New Roman" w:hAnsi="Times New Roman"/>
              </w:rPr>
            </w:pPr>
            <w:r w:rsidRPr="00950838">
              <w:rPr>
                <w:rFonts w:ascii="Times New Roman" w:hAnsi="Times New Roman"/>
              </w:rPr>
              <w:t>SB</w:t>
            </w:r>
          </w:p>
        </w:tc>
        <w:tc>
          <w:tcPr>
            <w:tcW w:w="2977" w:type="dxa"/>
            <w:vAlign w:val="center"/>
          </w:tcPr>
          <w:p w14:paraId="714168F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存储字节</w:t>
            </w:r>
          </w:p>
        </w:tc>
        <w:tc>
          <w:tcPr>
            <w:tcW w:w="2126" w:type="dxa"/>
            <w:vMerge/>
            <w:vAlign w:val="center"/>
          </w:tcPr>
          <w:p w14:paraId="7565100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23B2EF18" w14:textId="77777777" w:rsidTr="00EF310A">
        <w:trPr>
          <w:trHeight w:val="369"/>
          <w:jc w:val="center"/>
        </w:trPr>
        <w:tc>
          <w:tcPr>
            <w:tcW w:w="1269" w:type="dxa"/>
            <w:vMerge/>
            <w:vAlign w:val="center"/>
          </w:tcPr>
          <w:p w14:paraId="4EDF1D37" w14:textId="77777777" w:rsidR="00CC06B3" w:rsidRPr="002751AB" w:rsidRDefault="00CC06B3" w:rsidP="00EF310A">
            <w:pPr>
              <w:jc w:val="center"/>
              <w:rPr>
                <w:rFonts w:ascii="宋体" w:hAnsi="宋体"/>
                <w:b/>
              </w:rPr>
            </w:pPr>
          </w:p>
        </w:tc>
        <w:tc>
          <w:tcPr>
            <w:tcW w:w="711" w:type="dxa"/>
            <w:vAlign w:val="center"/>
          </w:tcPr>
          <w:p w14:paraId="60709774"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6</w:t>
            </w:r>
          </w:p>
        </w:tc>
        <w:tc>
          <w:tcPr>
            <w:tcW w:w="1701" w:type="dxa"/>
            <w:vAlign w:val="center"/>
          </w:tcPr>
          <w:p w14:paraId="5A6F1A20"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SH</w:t>
            </w:r>
          </w:p>
        </w:tc>
        <w:tc>
          <w:tcPr>
            <w:tcW w:w="2977" w:type="dxa"/>
            <w:vAlign w:val="center"/>
          </w:tcPr>
          <w:p w14:paraId="734A276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存储半字</w:t>
            </w:r>
          </w:p>
        </w:tc>
        <w:tc>
          <w:tcPr>
            <w:tcW w:w="2126" w:type="dxa"/>
            <w:vMerge/>
            <w:vAlign w:val="center"/>
          </w:tcPr>
          <w:p w14:paraId="7ED7465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B1A80AC" w14:textId="77777777" w:rsidTr="00EF310A">
        <w:trPr>
          <w:trHeight w:val="369"/>
          <w:jc w:val="center"/>
        </w:trPr>
        <w:tc>
          <w:tcPr>
            <w:tcW w:w="1269" w:type="dxa"/>
            <w:vMerge w:val="restart"/>
            <w:vAlign w:val="center"/>
          </w:tcPr>
          <w:p w14:paraId="228B4410" w14:textId="77777777" w:rsidR="00CC06B3" w:rsidRPr="002751AB" w:rsidRDefault="00CC06B3" w:rsidP="00EF310A">
            <w:pPr>
              <w:jc w:val="center"/>
              <w:rPr>
                <w:rFonts w:ascii="宋体" w:hAnsi="宋体"/>
                <w:b/>
              </w:rPr>
            </w:pPr>
            <w:r w:rsidRPr="002751AB">
              <w:rPr>
                <w:rFonts w:ascii="宋体" w:hAnsi="宋体" w:hint="eastAsia"/>
                <w:b/>
              </w:rPr>
              <w:t>跳转</w:t>
            </w:r>
          </w:p>
          <w:p w14:paraId="53BED335" w14:textId="77777777" w:rsidR="00CC06B3" w:rsidRPr="002751AB" w:rsidRDefault="00CC06B3" w:rsidP="00EF310A">
            <w:pPr>
              <w:jc w:val="center"/>
              <w:rPr>
                <w:rFonts w:ascii="宋体" w:hAnsi="宋体"/>
                <w:b/>
              </w:rPr>
            </w:pPr>
          </w:p>
          <w:p w14:paraId="5AB97756"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B</w:t>
            </w:r>
            <w:r w:rsidRPr="002751AB">
              <w:rPr>
                <w:rFonts w:ascii="宋体" w:hAnsi="宋体" w:hint="eastAsia"/>
                <w:b/>
              </w:rPr>
              <w:t>)</w:t>
            </w:r>
          </w:p>
        </w:tc>
        <w:tc>
          <w:tcPr>
            <w:tcW w:w="711" w:type="dxa"/>
            <w:vAlign w:val="center"/>
          </w:tcPr>
          <w:p w14:paraId="18240B5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1</w:t>
            </w:r>
          </w:p>
        </w:tc>
        <w:tc>
          <w:tcPr>
            <w:tcW w:w="1701" w:type="dxa"/>
            <w:vAlign w:val="center"/>
          </w:tcPr>
          <w:p w14:paraId="39D3CE11"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BLEZ</w:t>
            </w:r>
          </w:p>
        </w:tc>
        <w:tc>
          <w:tcPr>
            <w:tcW w:w="2977" w:type="dxa"/>
            <w:vAlign w:val="center"/>
          </w:tcPr>
          <w:p w14:paraId="0D952444"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小于等于</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 xml:space="preserve">0 </w:t>
            </w:r>
            <w:r w:rsidRPr="001442DB">
              <w:rPr>
                <w:rFonts w:ascii="Times New Roman" w:hAnsi="Times New Roman" w:hint="eastAsia"/>
                <w:kern w:val="2"/>
                <w:sz w:val="20"/>
                <w:szCs w:val="24"/>
                <w:highlight w:val="yellow"/>
                <w:lang w:eastAsia="zh-CN"/>
              </w:rPr>
              <w:t>转移</w:t>
            </w:r>
          </w:p>
        </w:tc>
        <w:tc>
          <w:tcPr>
            <w:tcW w:w="2126" w:type="dxa"/>
            <w:vMerge/>
            <w:vAlign w:val="center"/>
          </w:tcPr>
          <w:p w14:paraId="2D9D001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512002D" w14:textId="77777777" w:rsidTr="00EF310A">
        <w:trPr>
          <w:trHeight w:val="369"/>
          <w:jc w:val="center"/>
        </w:trPr>
        <w:tc>
          <w:tcPr>
            <w:tcW w:w="1269" w:type="dxa"/>
            <w:vMerge/>
          </w:tcPr>
          <w:p w14:paraId="42C73767" w14:textId="77777777" w:rsidR="00CC06B3" w:rsidRDefault="00CC06B3" w:rsidP="00EF310A">
            <w:pPr>
              <w:jc w:val="center"/>
            </w:pPr>
          </w:p>
        </w:tc>
        <w:tc>
          <w:tcPr>
            <w:tcW w:w="711" w:type="dxa"/>
            <w:vAlign w:val="center"/>
          </w:tcPr>
          <w:p w14:paraId="6FA53A10"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30B17B3D" w14:textId="77777777" w:rsidR="00CC06B3" w:rsidRPr="00950838" w:rsidRDefault="00CC06B3" w:rsidP="00EF310A">
            <w:pPr>
              <w:jc w:val="center"/>
              <w:rPr>
                <w:rFonts w:ascii="Times New Roman" w:hAnsi="Times New Roman"/>
              </w:rPr>
            </w:pPr>
            <w:r w:rsidRPr="00950838">
              <w:rPr>
                <w:rFonts w:ascii="Times New Roman" w:hAnsi="Times New Roman"/>
              </w:rPr>
              <w:t>BGTZ</w:t>
            </w:r>
          </w:p>
        </w:tc>
        <w:tc>
          <w:tcPr>
            <w:tcW w:w="2977" w:type="dxa"/>
            <w:vAlign w:val="center"/>
          </w:tcPr>
          <w:p w14:paraId="23D19DB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3B9C45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9D972AB" w14:textId="77777777" w:rsidTr="00EF310A">
        <w:trPr>
          <w:trHeight w:val="369"/>
          <w:jc w:val="center"/>
        </w:trPr>
        <w:tc>
          <w:tcPr>
            <w:tcW w:w="1269" w:type="dxa"/>
            <w:vMerge/>
          </w:tcPr>
          <w:p w14:paraId="4E9DB33C" w14:textId="77777777" w:rsidR="00CC06B3" w:rsidRDefault="00CC06B3" w:rsidP="00EF310A">
            <w:pPr>
              <w:jc w:val="center"/>
            </w:pPr>
          </w:p>
        </w:tc>
        <w:tc>
          <w:tcPr>
            <w:tcW w:w="711" w:type="dxa"/>
            <w:vAlign w:val="center"/>
          </w:tcPr>
          <w:p w14:paraId="12F1EC6D"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6607CD17" w14:textId="77777777" w:rsidR="00CC06B3" w:rsidRPr="00950838" w:rsidRDefault="00CC06B3" w:rsidP="00EF310A">
            <w:pPr>
              <w:jc w:val="center"/>
              <w:rPr>
                <w:rFonts w:ascii="Times New Roman" w:hAnsi="Times New Roman"/>
              </w:rPr>
            </w:pPr>
            <w:r w:rsidRPr="00950838">
              <w:rPr>
                <w:rFonts w:ascii="Times New Roman" w:hAnsi="Times New Roman"/>
              </w:rPr>
              <w:t>BLTZ</w:t>
            </w:r>
          </w:p>
        </w:tc>
        <w:tc>
          <w:tcPr>
            <w:tcW w:w="2977" w:type="dxa"/>
            <w:vAlign w:val="center"/>
          </w:tcPr>
          <w:p w14:paraId="5453CDBC"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小于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E08921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ADF2DB2" w14:textId="77777777" w:rsidTr="00EF310A">
        <w:trPr>
          <w:trHeight w:val="369"/>
          <w:jc w:val="center"/>
        </w:trPr>
        <w:tc>
          <w:tcPr>
            <w:tcW w:w="1269" w:type="dxa"/>
            <w:vMerge/>
          </w:tcPr>
          <w:p w14:paraId="4610DCB1" w14:textId="77777777" w:rsidR="00CC06B3" w:rsidRDefault="00CC06B3" w:rsidP="00EF310A">
            <w:pPr>
              <w:jc w:val="center"/>
            </w:pPr>
          </w:p>
        </w:tc>
        <w:tc>
          <w:tcPr>
            <w:tcW w:w="711" w:type="dxa"/>
            <w:vAlign w:val="center"/>
          </w:tcPr>
          <w:p w14:paraId="0FEF5296"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6B4007A0" w14:textId="77777777" w:rsidR="00CC06B3" w:rsidRPr="00950838" w:rsidRDefault="00CC06B3" w:rsidP="00EF310A">
            <w:pPr>
              <w:jc w:val="center"/>
              <w:rPr>
                <w:rFonts w:ascii="Times New Roman" w:hAnsi="Times New Roman"/>
              </w:rPr>
            </w:pPr>
            <w:r w:rsidRPr="00950838">
              <w:rPr>
                <w:rFonts w:ascii="Times New Roman" w:hAnsi="Times New Roman"/>
              </w:rPr>
              <w:t>BGEZ</w:t>
            </w:r>
          </w:p>
        </w:tc>
        <w:tc>
          <w:tcPr>
            <w:tcW w:w="2977" w:type="dxa"/>
            <w:vAlign w:val="center"/>
          </w:tcPr>
          <w:p w14:paraId="12717BB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大于等于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6A4C9D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bl>
    <w:p w14:paraId="7EE8C62C" w14:textId="77777777" w:rsidR="00CC06B3" w:rsidRDefault="00CC06B3" w:rsidP="00CC06B3"/>
    <w:p w14:paraId="4307953F" w14:textId="77777777" w:rsidR="00251310" w:rsidRDefault="00251310" w:rsidP="00251310">
      <w:pPr>
        <w:pStyle w:val="2"/>
      </w:pPr>
      <w:r>
        <w:rPr>
          <w:rFonts w:hint="eastAsia"/>
        </w:rPr>
        <w:t>方案设计</w:t>
      </w:r>
      <w:bookmarkEnd w:id="57"/>
    </w:p>
    <w:p w14:paraId="14F5771E"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27E77C96" w14:textId="77777777" w:rsidR="00251310" w:rsidRDefault="00251310" w:rsidP="00251310">
      <w:pPr>
        <w:pStyle w:val="a3"/>
        <w:ind w:firstLineChars="0"/>
        <w:rPr>
          <w:color w:val="FF0000"/>
        </w:rPr>
      </w:pPr>
      <w:commentRangeStart w:id="58"/>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58"/>
      <w:r>
        <w:rPr>
          <w:rStyle w:val="a8"/>
        </w:rPr>
        <w:commentReference w:id="58"/>
      </w:r>
    </w:p>
    <w:p w14:paraId="76A3534A"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72BF450D" w14:textId="77777777" w:rsidR="00251310" w:rsidRDefault="00251310" w:rsidP="00251310">
      <w:pPr>
        <w:pStyle w:val="30"/>
        <w:tabs>
          <w:tab w:val="left" w:pos="1080"/>
        </w:tabs>
        <w:spacing w:beforeLines="0" w:before="229" w:afterLines="0" w:after="229"/>
      </w:pPr>
      <w:r>
        <w:rPr>
          <w:rFonts w:hint="eastAsia"/>
          <w:bCs w:val="0"/>
        </w:rPr>
        <w:t>XXX</w:t>
      </w:r>
    </w:p>
    <w:p w14:paraId="2EC8F7A3" w14:textId="77777777" w:rsidR="00251310" w:rsidRDefault="009D19A5" w:rsidP="00251310">
      <w:pPr>
        <w:pStyle w:val="a3"/>
        <w:keepNext/>
        <w:ind w:firstLineChars="0" w:firstLine="0"/>
      </w:pPr>
      <w:commentRangeStart w:id="59"/>
      <w:r>
        <w:rPr>
          <w:rFonts w:hint="eastAsia"/>
          <w:noProof/>
        </w:rPr>
        <w:drawing>
          <wp:inline distT="0" distB="0" distL="0" distR="0" wp14:anchorId="1B2A808C" wp14:editId="48923AFF">
            <wp:extent cx="5605780" cy="3812540"/>
            <wp:effectExtent l="0" t="0" r="0" b="0"/>
            <wp:docPr id="56" name="图片 5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5780" cy="3812540"/>
                    </a:xfrm>
                    <a:prstGeom prst="rect">
                      <a:avLst/>
                    </a:prstGeom>
                    <a:noFill/>
                    <a:ln>
                      <a:noFill/>
                    </a:ln>
                  </pic:spPr>
                </pic:pic>
              </a:graphicData>
            </a:graphic>
          </wp:inline>
        </w:drawing>
      </w:r>
      <w:commentRangeEnd w:id="59"/>
      <w:r w:rsidR="00251310">
        <w:rPr>
          <w:rStyle w:val="a8"/>
        </w:rPr>
        <w:commentReference w:id="59"/>
      </w:r>
    </w:p>
    <w:p w14:paraId="6ED1020D" w14:textId="7E7A4F24" w:rsidR="00251310" w:rsidRDefault="00251310" w:rsidP="00251310">
      <w:pPr>
        <w:pStyle w:val="aff1"/>
        <w:spacing w:before="91" w:after="91"/>
        <w:rPr>
          <w:szCs w:val="21"/>
        </w:rPr>
      </w:pPr>
      <w:r>
        <w:t xml:space="preserve">图 </w:t>
      </w:r>
      <w:fldSimple w:instr=" STYLEREF 1 \s ">
        <w:r w:rsidR="007A119C">
          <w:rPr>
            <w:noProof/>
          </w:rPr>
          <w:t>2</w:t>
        </w:r>
      </w:fldSimple>
      <w:r w:rsidR="007A119C">
        <w:t>.</w:t>
      </w:r>
      <w:fldSimple w:instr=" SEQ 图 \* ARABIC \s 1 ">
        <w:r w:rsidR="007A119C">
          <w:rPr>
            <w:noProof/>
          </w:rPr>
          <w:t>1</w:t>
        </w:r>
      </w:fldSimple>
      <w:commentRangeStart w:id="60"/>
      <w:r>
        <w:rPr>
          <w:rFonts w:hint="eastAsia"/>
        </w:rPr>
        <w:t xml:space="preserve"> </w:t>
      </w:r>
      <w:r>
        <w:rPr>
          <w:rFonts w:hint="eastAsia"/>
          <w:szCs w:val="21"/>
        </w:rPr>
        <w:t>总体结构图</w:t>
      </w:r>
      <w:commentRangeEnd w:id="60"/>
      <w:r>
        <w:commentReference w:id="60"/>
      </w:r>
    </w:p>
    <w:p w14:paraId="6348A4C2" w14:textId="77777777" w:rsidR="00251310" w:rsidRDefault="00251310" w:rsidP="00251310">
      <w:pPr>
        <w:pStyle w:val="2"/>
      </w:pPr>
      <w:bookmarkStart w:id="61" w:name="_Toc499846045"/>
      <w:r>
        <w:rPr>
          <w:rFonts w:hint="eastAsia"/>
        </w:rPr>
        <w:t>实验步骤</w:t>
      </w:r>
      <w:bookmarkEnd w:id="61"/>
    </w:p>
    <w:p w14:paraId="74E58003"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236CF59E" w14:textId="77777777" w:rsidR="00251310" w:rsidRDefault="00251310" w:rsidP="00251310">
      <w:pPr>
        <w:pStyle w:val="a3"/>
        <w:numPr>
          <w:ilvl w:val="0"/>
          <w:numId w:val="11"/>
        </w:numPr>
        <w:ind w:firstLineChars="0"/>
      </w:pPr>
      <w:r>
        <w:rPr>
          <w:rFonts w:hint="eastAsia"/>
        </w:rPr>
        <w:t xml:space="preserve">XXX </w:t>
      </w:r>
    </w:p>
    <w:p w14:paraId="26177210"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6C7F841C" w14:textId="77777777" w:rsidR="00251310" w:rsidRDefault="00251310" w:rsidP="00251310">
      <w:pPr>
        <w:pStyle w:val="2"/>
      </w:pPr>
      <w:bookmarkStart w:id="62" w:name="_Toc499846046"/>
      <w:r>
        <w:rPr>
          <w:rFonts w:hint="eastAsia"/>
        </w:rPr>
        <w:t>故障与调试</w:t>
      </w:r>
      <w:bookmarkEnd w:id="62"/>
    </w:p>
    <w:p w14:paraId="72FC1E21"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4D1CD0D9"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6584EE38" w14:textId="77777777" w:rsidR="00251310" w:rsidRDefault="009D19A5" w:rsidP="00251310">
      <w:pPr>
        <w:pStyle w:val="a3"/>
        <w:keepNext/>
        <w:ind w:firstLineChars="0" w:firstLine="0"/>
        <w:jc w:val="center"/>
      </w:pPr>
      <w:r>
        <w:rPr>
          <w:rFonts w:hint="eastAsia"/>
          <w:noProof/>
        </w:rPr>
        <w:lastRenderedPageBreak/>
        <w:drawing>
          <wp:inline distT="0" distB="0" distL="0" distR="0" wp14:anchorId="2CEE350F" wp14:editId="497653EB">
            <wp:extent cx="5612765" cy="2693670"/>
            <wp:effectExtent l="0" t="0" r="0" b="0"/>
            <wp:docPr id="57" name="图片 57"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g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765" cy="2693670"/>
                    </a:xfrm>
                    <a:prstGeom prst="rect">
                      <a:avLst/>
                    </a:prstGeom>
                    <a:noFill/>
                    <a:ln>
                      <a:noFill/>
                    </a:ln>
                  </pic:spPr>
                </pic:pic>
              </a:graphicData>
            </a:graphic>
          </wp:inline>
        </w:drawing>
      </w:r>
    </w:p>
    <w:p w14:paraId="37B3CEEF" w14:textId="5860E830" w:rsidR="00251310" w:rsidRDefault="009F4396" w:rsidP="009F4396">
      <w:pPr>
        <w:pStyle w:val="aff1"/>
        <w:spacing w:before="91" w:after="91"/>
      </w:pPr>
      <w:bookmarkStart w:id="63" w:name="_Ref450058497"/>
      <w:r>
        <w:rPr>
          <w:rFonts w:hint="eastAsia"/>
        </w:rPr>
        <w:t xml:space="preserve">图 </w:t>
      </w:r>
      <w:r w:rsidR="007A119C">
        <w:fldChar w:fldCharType="begin"/>
      </w:r>
      <w:r w:rsidR="007A119C">
        <w:instrText xml:space="preserve"> </w:instrText>
      </w:r>
      <w:r w:rsidR="007A119C">
        <w:rPr>
          <w:rFonts w:hint="eastAsia"/>
        </w:rPr>
        <w:instrText>STYLEREF 1 \s</w:instrText>
      </w:r>
      <w:r w:rsidR="007A119C">
        <w:instrText xml:space="preserve"> </w:instrText>
      </w:r>
      <w:r w:rsidR="007A119C">
        <w:fldChar w:fldCharType="separate"/>
      </w:r>
      <w:r w:rsidR="007A119C">
        <w:rPr>
          <w:noProof/>
        </w:rPr>
        <w:t>2</w:t>
      </w:r>
      <w:r w:rsidR="007A119C">
        <w:fldChar w:fldCharType="end"/>
      </w:r>
      <w:r w:rsidR="007A119C">
        <w:t>.</w:t>
      </w:r>
      <w:r w:rsidR="007A119C">
        <w:fldChar w:fldCharType="begin"/>
      </w:r>
      <w:r w:rsidR="007A119C">
        <w:instrText xml:space="preserve"> </w:instrText>
      </w:r>
      <w:r w:rsidR="007A119C">
        <w:rPr>
          <w:rFonts w:hint="eastAsia"/>
        </w:rPr>
        <w:instrText>SEQ 图 \* ARABIC \s 1</w:instrText>
      </w:r>
      <w:r w:rsidR="007A119C">
        <w:instrText xml:space="preserve"> </w:instrText>
      </w:r>
      <w:r w:rsidR="007A119C">
        <w:fldChar w:fldCharType="separate"/>
      </w:r>
      <w:r w:rsidR="007A119C">
        <w:rPr>
          <w:noProof/>
        </w:rPr>
        <w:t>2</w:t>
      </w:r>
      <w:r w:rsidR="007A119C">
        <w:fldChar w:fldCharType="end"/>
      </w:r>
      <w:bookmarkEnd w:id="63"/>
      <w:r>
        <w:t xml:space="preserve"> XXX图</w:t>
      </w:r>
    </w:p>
    <w:p w14:paraId="08167295"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9F4396">
        <w:fldChar w:fldCharType="begin"/>
      </w:r>
      <w:r w:rsidR="009F4396">
        <w:instrText xml:space="preserve"> </w:instrText>
      </w:r>
      <w:r w:rsidR="009F4396">
        <w:rPr>
          <w:rFonts w:hint="eastAsia"/>
        </w:rPr>
        <w:instrText>REF _Ref450058497 \h</w:instrText>
      </w:r>
      <w:r w:rsidR="009F4396">
        <w:instrText xml:space="preserve"> </w:instrText>
      </w:r>
      <w:r w:rsidR="009F4396">
        <w:fldChar w:fldCharType="separate"/>
      </w:r>
      <w:r w:rsidR="00217EE9">
        <w:rPr>
          <w:rFonts w:hint="eastAsia"/>
        </w:rPr>
        <w:t>图</w:t>
      </w:r>
      <w:r w:rsidR="00217EE9">
        <w:rPr>
          <w:rFonts w:hint="eastAsia"/>
        </w:rPr>
        <w:t xml:space="preserve"> </w:t>
      </w:r>
      <w:r w:rsidR="00217EE9">
        <w:rPr>
          <w:noProof/>
        </w:rPr>
        <w:t>3</w:t>
      </w:r>
      <w:r w:rsidR="00217EE9">
        <w:t>.</w:t>
      </w:r>
      <w:r w:rsidR="00217EE9">
        <w:rPr>
          <w:noProof/>
        </w:rPr>
        <w:t>2</w:t>
      </w:r>
      <w:r w:rsidR="009F4396">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603663BE"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219D50E8" w14:textId="77777777" w:rsidR="00251310" w:rsidRPr="00F1021B" w:rsidRDefault="00251310" w:rsidP="00251310">
      <w:pPr>
        <w:pStyle w:val="a3"/>
        <w:ind w:firstLine="480"/>
      </w:pPr>
    </w:p>
    <w:p w14:paraId="2B35A8CD"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4499961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320C7FA"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2BA49BD0"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64FA33CE" w14:textId="77777777" w:rsidR="00251310" w:rsidRDefault="00251310" w:rsidP="00251310">
      <w:pPr>
        <w:pStyle w:val="2"/>
        <w:keepNext w:val="0"/>
        <w:tabs>
          <w:tab w:val="clear" w:pos="567"/>
          <w:tab w:val="num" w:pos="720"/>
        </w:tabs>
        <w:spacing w:beforeLines="100" w:afterLines="100"/>
        <w:ind w:left="576" w:hanging="576"/>
      </w:pPr>
      <w:bookmarkStart w:id="64" w:name="_Toc499846047"/>
      <w:r>
        <w:t>测试与分析</w:t>
      </w:r>
      <w:bookmarkEnd w:id="64"/>
    </w:p>
    <w:p w14:paraId="6DA25D58"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r>
        <w:rPr>
          <w:rStyle w:val="a8"/>
        </w:rPr>
        <w:commentReference w:id="65"/>
      </w:r>
      <w:r>
        <w:rPr>
          <w:rFonts w:hint="eastAsia"/>
        </w:rPr>
        <w:t>。</w:t>
      </w:r>
    </w:p>
    <w:p w14:paraId="08E3EE4F" w14:textId="2FE3E6F3" w:rsidR="00251310" w:rsidRDefault="00251310" w:rsidP="00251310">
      <w:pPr>
        <w:pStyle w:val="aff1"/>
        <w:keepNext/>
        <w:spacing w:beforeLines="0" w:before="91" w:afterLines="0" w:after="91"/>
      </w:pPr>
      <w:r>
        <w:rPr>
          <w:rFonts w:hint="eastAsia"/>
        </w:rPr>
        <w:lastRenderedPageBreak/>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2</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1</w:t>
      </w:r>
      <w:r w:rsidR="002C799D">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2415A1A1" w14:textId="77777777" w:rsidTr="00ED1259">
        <w:trPr>
          <w:jc w:val="center"/>
        </w:trPr>
        <w:tc>
          <w:tcPr>
            <w:tcW w:w="473" w:type="dxa"/>
            <w:tcBorders>
              <w:top w:val="single" w:sz="12" w:space="0" w:color="008000"/>
              <w:bottom w:val="single" w:sz="8" w:space="0" w:color="008000"/>
            </w:tcBorders>
          </w:tcPr>
          <w:p w14:paraId="2B3A118F"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6DC07203"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0AE2DFD8"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3CB21399"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16A69BEB"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10B836DA"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061D10AE"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37545A94" w14:textId="77777777" w:rsidTr="00ED1259">
        <w:trPr>
          <w:jc w:val="center"/>
        </w:trPr>
        <w:tc>
          <w:tcPr>
            <w:tcW w:w="473" w:type="dxa"/>
            <w:tcBorders>
              <w:top w:val="single" w:sz="8" w:space="0" w:color="008000"/>
            </w:tcBorders>
          </w:tcPr>
          <w:p w14:paraId="6CE65CBA"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5C803119"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CE86AB8"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B52D821"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743A482C"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7AEFA62F"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56C74FF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1F63F65" w14:textId="77777777" w:rsidTr="00ED1259">
        <w:trPr>
          <w:jc w:val="center"/>
        </w:trPr>
        <w:tc>
          <w:tcPr>
            <w:tcW w:w="473" w:type="dxa"/>
          </w:tcPr>
          <w:p w14:paraId="3A23A60D"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04A602BD" w14:textId="77777777" w:rsidR="00251310" w:rsidRDefault="00251310" w:rsidP="00ED1259">
            <w:pPr>
              <w:pStyle w:val="a3"/>
              <w:ind w:firstLineChars="0" w:firstLine="0"/>
              <w:jc w:val="center"/>
              <w:rPr>
                <w:sz w:val="18"/>
                <w:szCs w:val="18"/>
              </w:rPr>
            </w:pPr>
          </w:p>
        </w:tc>
        <w:tc>
          <w:tcPr>
            <w:tcW w:w="903" w:type="dxa"/>
          </w:tcPr>
          <w:p w14:paraId="6FC3C11B" w14:textId="77777777" w:rsidR="00251310" w:rsidRDefault="00251310" w:rsidP="00ED1259">
            <w:pPr>
              <w:pStyle w:val="a3"/>
              <w:ind w:firstLineChars="0" w:firstLine="0"/>
              <w:jc w:val="center"/>
              <w:rPr>
                <w:sz w:val="18"/>
                <w:szCs w:val="18"/>
              </w:rPr>
            </w:pPr>
          </w:p>
        </w:tc>
        <w:tc>
          <w:tcPr>
            <w:tcW w:w="903" w:type="dxa"/>
          </w:tcPr>
          <w:p w14:paraId="43D42EB5" w14:textId="77777777" w:rsidR="00251310" w:rsidRDefault="00251310" w:rsidP="00ED1259">
            <w:pPr>
              <w:pStyle w:val="a3"/>
              <w:ind w:firstLineChars="0" w:firstLine="0"/>
              <w:jc w:val="center"/>
              <w:rPr>
                <w:sz w:val="18"/>
                <w:szCs w:val="18"/>
              </w:rPr>
            </w:pPr>
          </w:p>
        </w:tc>
        <w:tc>
          <w:tcPr>
            <w:tcW w:w="636" w:type="dxa"/>
          </w:tcPr>
          <w:p w14:paraId="3E10A00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1ED746C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43C399F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D9CEA53" w14:textId="77777777" w:rsidTr="00ED1259">
        <w:trPr>
          <w:jc w:val="center"/>
        </w:trPr>
        <w:tc>
          <w:tcPr>
            <w:tcW w:w="473" w:type="dxa"/>
            <w:tcBorders>
              <w:bottom w:val="nil"/>
            </w:tcBorders>
          </w:tcPr>
          <w:p w14:paraId="1EEAD50B"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31FBC82F" w14:textId="77777777" w:rsidR="00251310" w:rsidRDefault="00251310" w:rsidP="00ED1259">
            <w:pPr>
              <w:pStyle w:val="a3"/>
              <w:ind w:firstLineChars="0" w:firstLine="0"/>
              <w:jc w:val="center"/>
              <w:rPr>
                <w:sz w:val="18"/>
                <w:szCs w:val="18"/>
              </w:rPr>
            </w:pPr>
          </w:p>
        </w:tc>
        <w:tc>
          <w:tcPr>
            <w:tcW w:w="903" w:type="dxa"/>
            <w:tcBorders>
              <w:bottom w:val="nil"/>
            </w:tcBorders>
          </w:tcPr>
          <w:p w14:paraId="233B8DF7" w14:textId="77777777" w:rsidR="00251310" w:rsidRDefault="00251310" w:rsidP="00ED1259">
            <w:pPr>
              <w:pStyle w:val="a3"/>
              <w:ind w:firstLineChars="0" w:firstLine="0"/>
              <w:jc w:val="center"/>
              <w:rPr>
                <w:sz w:val="18"/>
                <w:szCs w:val="18"/>
              </w:rPr>
            </w:pPr>
          </w:p>
        </w:tc>
        <w:tc>
          <w:tcPr>
            <w:tcW w:w="903" w:type="dxa"/>
            <w:tcBorders>
              <w:bottom w:val="nil"/>
            </w:tcBorders>
          </w:tcPr>
          <w:p w14:paraId="3EC1FCDF" w14:textId="77777777" w:rsidR="00251310" w:rsidRDefault="00251310" w:rsidP="00ED1259">
            <w:pPr>
              <w:pStyle w:val="a3"/>
              <w:ind w:firstLineChars="0" w:firstLine="0"/>
              <w:jc w:val="center"/>
              <w:rPr>
                <w:sz w:val="18"/>
                <w:szCs w:val="18"/>
              </w:rPr>
            </w:pPr>
          </w:p>
        </w:tc>
        <w:tc>
          <w:tcPr>
            <w:tcW w:w="636" w:type="dxa"/>
            <w:tcBorders>
              <w:bottom w:val="nil"/>
            </w:tcBorders>
          </w:tcPr>
          <w:p w14:paraId="330EBD1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57782F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8B046E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C2D74D7" w14:textId="77777777" w:rsidTr="00ED1259">
        <w:trPr>
          <w:jc w:val="center"/>
        </w:trPr>
        <w:tc>
          <w:tcPr>
            <w:tcW w:w="473" w:type="dxa"/>
            <w:tcBorders>
              <w:bottom w:val="nil"/>
            </w:tcBorders>
          </w:tcPr>
          <w:p w14:paraId="67D66D42"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282A6787" w14:textId="77777777" w:rsidR="00251310" w:rsidRDefault="00251310" w:rsidP="00ED1259">
            <w:pPr>
              <w:pStyle w:val="a3"/>
              <w:ind w:firstLineChars="0" w:firstLine="0"/>
              <w:jc w:val="center"/>
              <w:rPr>
                <w:sz w:val="18"/>
                <w:szCs w:val="18"/>
              </w:rPr>
            </w:pPr>
          </w:p>
        </w:tc>
        <w:tc>
          <w:tcPr>
            <w:tcW w:w="903" w:type="dxa"/>
            <w:tcBorders>
              <w:bottom w:val="nil"/>
            </w:tcBorders>
          </w:tcPr>
          <w:p w14:paraId="7DD264C1" w14:textId="77777777" w:rsidR="00251310" w:rsidRDefault="00251310" w:rsidP="00ED1259">
            <w:pPr>
              <w:pStyle w:val="a3"/>
              <w:ind w:firstLineChars="0" w:firstLine="0"/>
              <w:jc w:val="center"/>
              <w:rPr>
                <w:sz w:val="18"/>
                <w:szCs w:val="18"/>
              </w:rPr>
            </w:pPr>
          </w:p>
        </w:tc>
        <w:tc>
          <w:tcPr>
            <w:tcW w:w="903" w:type="dxa"/>
            <w:tcBorders>
              <w:bottom w:val="nil"/>
            </w:tcBorders>
          </w:tcPr>
          <w:p w14:paraId="0B704198" w14:textId="77777777" w:rsidR="00251310" w:rsidRDefault="00251310" w:rsidP="00ED1259">
            <w:pPr>
              <w:pStyle w:val="a3"/>
              <w:ind w:firstLineChars="0" w:firstLine="0"/>
              <w:jc w:val="center"/>
              <w:rPr>
                <w:sz w:val="18"/>
                <w:szCs w:val="18"/>
              </w:rPr>
            </w:pPr>
          </w:p>
        </w:tc>
        <w:tc>
          <w:tcPr>
            <w:tcW w:w="636" w:type="dxa"/>
            <w:tcBorders>
              <w:bottom w:val="nil"/>
            </w:tcBorders>
          </w:tcPr>
          <w:p w14:paraId="6C9112E6"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148EE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87218C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9D19AB9" w14:textId="77777777" w:rsidTr="00ED1259">
        <w:trPr>
          <w:jc w:val="center"/>
        </w:trPr>
        <w:tc>
          <w:tcPr>
            <w:tcW w:w="473" w:type="dxa"/>
            <w:tcBorders>
              <w:bottom w:val="nil"/>
            </w:tcBorders>
          </w:tcPr>
          <w:p w14:paraId="56E8412F"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27198330" w14:textId="77777777" w:rsidR="00251310" w:rsidRDefault="00251310" w:rsidP="00ED1259">
            <w:pPr>
              <w:pStyle w:val="a3"/>
              <w:ind w:firstLineChars="0" w:firstLine="0"/>
              <w:jc w:val="center"/>
              <w:rPr>
                <w:sz w:val="18"/>
                <w:szCs w:val="18"/>
              </w:rPr>
            </w:pPr>
          </w:p>
        </w:tc>
        <w:tc>
          <w:tcPr>
            <w:tcW w:w="903" w:type="dxa"/>
            <w:tcBorders>
              <w:bottom w:val="nil"/>
            </w:tcBorders>
          </w:tcPr>
          <w:p w14:paraId="18CA9D7C" w14:textId="77777777" w:rsidR="00251310" w:rsidRDefault="00251310" w:rsidP="00ED1259">
            <w:pPr>
              <w:pStyle w:val="a3"/>
              <w:ind w:firstLineChars="0" w:firstLine="0"/>
              <w:jc w:val="center"/>
              <w:rPr>
                <w:sz w:val="18"/>
                <w:szCs w:val="18"/>
              </w:rPr>
            </w:pPr>
          </w:p>
        </w:tc>
        <w:tc>
          <w:tcPr>
            <w:tcW w:w="903" w:type="dxa"/>
            <w:tcBorders>
              <w:bottom w:val="nil"/>
            </w:tcBorders>
          </w:tcPr>
          <w:p w14:paraId="300857BE" w14:textId="77777777" w:rsidR="00251310" w:rsidRDefault="00251310" w:rsidP="00ED1259">
            <w:pPr>
              <w:pStyle w:val="a3"/>
              <w:ind w:firstLineChars="0" w:firstLine="0"/>
              <w:jc w:val="center"/>
              <w:rPr>
                <w:sz w:val="18"/>
                <w:szCs w:val="18"/>
              </w:rPr>
            </w:pPr>
          </w:p>
        </w:tc>
        <w:tc>
          <w:tcPr>
            <w:tcW w:w="636" w:type="dxa"/>
            <w:tcBorders>
              <w:bottom w:val="nil"/>
            </w:tcBorders>
          </w:tcPr>
          <w:p w14:paraId="4B1AE89E"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25AD2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13784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3ED5AF7D" w14:textId="77777777" w:rsidTr="00ED1259">
        <w:trPr>
          <w:jc w:val="center"/>
        </w:trPr>
        <w:tc>
          <w:tcPr>
            <w:tcW w:w="473" w:type="dxa"/>
            <w:tcBorders>
              <w:bottom w:val="nil"/>
            </w:tcBorders>
          </w:tcPr>
          <w:p w14:paraId="5929874B"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29382B27" w14:textId="77777777" w:rsidR="00251310" w:rsidRDefault="00251310" w:rsidP="00ED1259">
            <w:pPr>
              <w:pStyle w:val="a3"/>
              <w:ind w:firstLineChars="0" w:firstLine="0"/>
              <w:jc w:val="center"/>
              <w:rPr>
                <w:sz w:val="18"/>
                <w:szCs w:val="18"/>
              </w:rPr>
            </w:pPr>
          </w:p>
        </w:tc>
        <w:tc>
          <w:tcPr>
            <w:tcW w:w="903" w:type="dxa"/>
            <w:tcBorders>
              <w:bottom w:val="nil"/>
            </w:tcBorders>
          </w:tcPr>
          <w:p w14:paraId="6ADC4803" w14:textId="77777777" w:rsidR="00251310" w:rsidRDefault="00251310" w:rsidP="00ED1259">
            <w:pPr>
              <w:pStyle w:val="a3"/>
              <w:ind w:firstLineChars="0" w:firstLine="0"/>
              <w:jc w:val="center"/>
              <w:rPr>
                <w:sz w:val="18"/>
                <w:szCs w:val="18"/>
              </w:rPr>
            </w:pPr>
          </w:p>
        </w:tc>
        <w:tc>
          <w:tcPr>
            <w:tcW w:w="903" w:type="dxa"/>
            <w:tcBorders>
              <w:bottom w:val="nil"/>
            </w:tcBorders>
          </w:tcPr>
          <w:p w14:paraId="1FC39AEB" w14:textId="77777777" w:rsidR="00251310" w:rsidRDefault="00251310" w:rsidP="00ED1259">
            <w:pPr>
              <w:pStyle w:val="a3"/>
              <w:ind w:firstLineChars="0" w:firstLine="0"/>
              <w:jc w:val="center"/>
              <w:rPr>
                <w:sz w:val="18"/>
                <w:szCs w:val="18"/>
              </w:rPr>
            </w:pPr>
          </w:p>
        </w:tc>
        <w:tc>
          <w:tcPr>
            <w:tcW w:w="636" w:type="dxa"/>
            <w:tcBorders>
              <w:bottom w:val="nil"/>
            </w:tcBorders>
          </w:tcPr>
          <w:p w14:paraId="2E1AFEB7"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5CAA88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5321ED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609DD1E" w14:textId="77777777" w:rsidTr="00ED1259">
        <w:trPr>
          <w:jc w:val="center"/>
        </w:trPr>
        <w:tc>
          <w:tcPr>
            <w:tcW w:w="473" w:type="dxa"/>
            <w:tcBorders>
              <w:bottom w:val="nil"/>
            </w:tcBorders>
          </w:tcPr>
          <w:p w14:paraId="26BA2DA5"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4F75E79C" w14:textId="77777777" w:rsidR="00251310" w:rsidRDefault="00251310" w:rsidP="00ED1259">
            <w:pPr>
              <w:pStyle w:val="a3"/>
              <w:ind w:firstLineChars="0" w:firstLine="0"/>
              <w:jc w:val="center"/>
              <w:rPr>
                <w:sz w:val="18"/>
                <w:szCs w:val="18"/>
              </w:rPr>
            </w:pPr>
          </w:p>
        </w:tc>
        <w:tc>
          <w:tcPr>
            <w:tcW w:w="903" w:type="dxa"/>
            <w:tcBorders>
              <w:bottom w:val="nil"/>
            </w:tcBorders>
          </w:tcPr>
          <w:p w14:paraId="79432F40" w14:textId="77777777" w:rsidR="00251310" w:rsidRDefault="00251310" w:rsidP="00ED1259">
            <w:pPr>
              <w:pStyle w:val="a3"/>
              <w:ind w:firstLineChars="0" w:firstLine="0"/>
              <w:jc w:val="center"/>
              <w:rPr>
                <w:sz w:val="18"/>
                <w:szCs w:val="18"/>
              </w:rPr>
            </w:pPr>
          </w:p>
        </w:tc>
        <w:tc>
          <w:tcPr>
            <w:tcW w:w="903" w:type="dxa"/>
            <w:tcBorders>
              <w:bottom w:val="nil"/>
            </w:tcBorders>
          </w:tcPr>
          <w:p w14:paraId="21789374" w14:textId="77777777" w:rsidR="00251310" w:rsidRDefault="00251310" w:rsidP="00ED1259">
            <w:pPr>
              <w:pStyle w:val="a3"/>
              <w:ind w:firstLineChars="0" w:firstLine="0"/>
              <w:jc w:val="center"/>
              <w:rPr>
                <w:sz w:val="18"/>
                <w:szCs w:val="18"/>
              </w:rPr>
            </w:pPr>
          </w:p>
        </w:tc>
        <w:tc>
          <w:tcPr>
            <w:tcW w:w="636" w:type="dxa"/>
            <w:tcBorders>
              <w:bottom w:val="nil"/>
            </w:tcBorders>
          </w:tcPr>
          <w:p w14:paraId="29BD7D84" w14:textId="77777777" w:rsidR="00251310" w:rsidRDefault="00251310" w:rsidP="00ED1259">
            <w:pPr>
              <w:jc w:val="center"/>
            </w:pPr>
            <w:r w:rsidRPr="008F7496">
              <w:rPr>
                <w:rFonts w:hint="eastAsia"/>
                <w:sz w:val="18"/>
                <w:szCs w:val="18"/>
              </w:rPr>
              <w:t>减</w:t>
            </w:r>
          </w:p>
        </w:tc>
        <w:tc>
          <w:tcPr>
            <w:tcW w:w="1266" w:type="dxa"/>
            <w:tcBorders>
              <w:bottom w:val="nil"/>
            </w:tcBorders>
          </w:tcPr>
          <w:p w14:paraId="6585098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BCB0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80D830D" w14:textId="77777777" w:rsidTr="00ED1259">
        <w:trPr>
          <w:jc w:val="center"/>
        </w:trPr>
        <w:tc>
          <w:tcPr>
            <w:tcW w:w="473" w:type="dxa"/>
            <w:tcBorders>
              <w:top w:val="nil"/>
              <w:bottom w:val="single" w:sz="12" w:space="0" w:color="008000"/>
            </w:tcBorders>
          </w:tcPr>
          <w:p w14:paraId="7374B61D"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5F7B7E3B"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1FA6757A"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4FF58D34"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1A36F376"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4926BB1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6DE4A7FD"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39698A86" w14:textId="77777777" w:rsidR="00251310" w:rsidRDefault="00251310" w:rsidP="00251310">
      <w:pPr>
        <w:pStyle w:val="a3"/>
        <w:ind w:firstLine="480"/>
      </w:pPr>
    </w:p>
    <w:p w14:paraId="20F419D0" w14:textId="77777777" w:rsidR="00251310" w:rsidRDefault="00251310" w:rsidP="00251310">
      <w:pPr>
        <w:pStyle w:val="a3"/>
        <w:ind w:firstLine="480"/>
      </w:pPr>
    </w:p>
    <w:p w14:paraId="4F8EFFF4" w14:textId="77777777" w:rsidR="00251310" w:rsidRDefault="00251310" w:rsidP="0020007E">
      <w:pPr>
        <w:pStyle w:val="a3"/>
        <w:ind w:firstLine="480"/>
      </w:pPr>
    </w:p>
    <w:p w14:paraId="3BFE00BE" w14:textId="77777777" w:rsidR="000C5960" w:rsidRDefault="00251310" w:rsidP="00207D8A">
      <w:pPr>
        <w:pStyle w:val="10"/>
      </w:pPr>
      <w:bookmarkStart w:id="66" w:name="_Toc499846048"/>
      <w:r>
        <w:rPr>
          <w:rFonts w:hint="eastAsia"/>
        </w:rPr>
        <w:lastRenderedPageBreak/>
        <w:t>总结</w:t>
      </w:r>
      <w:bookmarkEnd w:id="48"/>
      <w:bookmarkEnd w:id="49"/>
      <w:bookmarkEnd w:id="50"/>
      <w:bookmarkEnd w:id="51"/>
      <w:bookmarkEnd w:id="52"/>
      <w:bookmarkEnd w:id="53"/>
      <w:r>
        <w:rPr>
          <w:rFonts w:hint="eastAsia"/>
        </w:rPr>
        <w:t>与心得</w:t>
      </w:r>
      <w:bookmarkEnd w:id="66"/>
    </w:p>
    <w:p w14:paraId="1A6F4F58" w14:textId="77777777" w:rsidR="000C5960" w:rsidRDefault="003A566F" w:rsidP="009A20BE">
      <w:pPr>
        <w:pStyle w:val="2"/>
      </w:pPr>
      <w:bookmarkStart w:id="67" w:name="_Toc499846049"/>
      <w:r>
        <w:rPr>
          <w:rFonts w:hint="eastAsia"/>
        </w:rPr>
        <w:t>实验</w:t>
      </w:r>
      <w:r w:rsidR="000C5960">
        <w:rPr>
          <w:rFonts w:hint="eastAsia"/>
        </w:rPr>
        <w:t>总结</w:t>
      </w:r>
      <w:bookmarkEnd w:id="67"/>
    </w:p>
    <w:p w14:paraId="3B43A009"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2C5F5489" w14:textId="77777777" w:rsidR="000C5960" w:rsidRDefault="000C5960" w:rsidP="00E05066">
      <w:pPr>
        <w:pStyle w:val="a3"/>
        <w:numPr>
          <w:ilvl w:val="0"/>
          <w:numId w:val="12"/>
        </w:numPr>
        <w:tabs>
          <w:tab w:val="clear" w:pos="1290"/>
          <w:tab w:val="num" w:pos="993"/>
        </w:tabs>
        <w:ind w:left="993" w:firstLineChars="0" w:hanging="513"/>
      </w:pPr>
      <w:r>
        <w:rPr>
          <w:rFonts w:hint="eastAsia"/>
        </w:rPr>
        <w:t>完成方案总结（自行修订扩充）（自行修订扩充）</w:t>
      </w:r>
      <w:commentRangeStart w:id="68"/>
      <w:r>
        <w:rPr>
          <w:rFonts w:hint="eastAsia"/>
        </w:rPr>
        <w:t>（自行修订扩充）（自行修订扩充）（自行修订扩充）。</w:t>
      </w:r>
    </w:p>
    <w:p w14:paraId="603AC863" w14:textId="77777777" w:rsidR="000C5960" w:rsidRDefault="000C5960" w:rsidP="00E05066">
      <w:pPr>
        <w:pStyle w:val="a3"/>
        <w:numPr>
          <w:ilvl w:val="0"/>
          <w:numId w:val="12"/>
        </w:numPr>
        <w:tabs>
          <w:tab w:val="clear" w:pos="1290"/>
          <w:tab w:val="num" w:pos="993"/>
        </w:tabs>
        <w:ind w:left="993" w:firstLineChars="0" w:hanging="513"/>
      </w:pPr>
      <w:r>
        <w:rPr>
          <w:rFonts w:hint="eastAsia"/>
        </w:rPr>
        <w:t>功能总结（自行修订扩充）（自行修订扩充）（自行修订扩充）（自行修订扩充）（自行修订扩充）。</w:t>
      </w:r>
    </w:p>
    <w:p w14:paraId="4A2655C8" w14:textId="77777777" w:rsidR="000C5960" w:rsidRDefault="000C5960" w:rsidP="00E05066">
      <w:pPr>
        <w:pStyle w:val="a3"/>
        <w:numPr>
          <w:ilvl w:val="0"/>
          <w:numId w:val="12"/>
        </w:numPr>
        <w:tabs>
          <w:tab w:val="clear" w:pos="1290"/>
          <w:tab w:val="num" w:pos="993"/>
        </w:tabs>
        <w:ind w:left="993" w:firstLineChars="0" w:hanging="513"/>
      </w:pPr>
      <w:r>
        <w:rPr>
          <w:rFonts w:hint="eastAsia"/>
        </w:rPr>
        <w:t>其他需要总结的内容，</w:t>
      </w:r>
      <w:commentRangeEnd w:id="68"/>
      <w:r>
        <w:rPr>
          <w:rStyle w:val="a8"/>
        </w:rPr>
        <w:commentReference w:id="68"/>
      </w:r>
      <w:r>
        <w:rPr>
          <w:rFonts w:hint="eastAsia"/>
        </w:rPr>
        <w:t>（自行修订扩充）。</w:t>
      </w:r>
    </w:p>
    <w:p w14:paraId="3BB5AF00" w14:textId="77777777" w:rsidR="000C5960" w:rsidRDefault="003A566F" w:rsidP="009A20BE">
      <w:pPr>
        <w:pStyle w:val="2"/>
      </w:pPr>
      <w:bookmarkStart w:id="69" w:name="_Toc499846050"/>
      <w:r>
        <w:rPr>
          <w:rFonts w:hint="eastAsia"/>
        </w:rPr>
        <w:t>实验</w:t>
      </w:r>
      <w:commentRangeStart w:id="70"/>
      <w:r>
        <w:rPr>
          <w:rFonts w:hint="eastAsia"/>
        </w:rPr>
        <w:t>心得</w:t>
      </w:r>
      <w:commentRangeEnd w:id="70"/>
      <w:r w:rsidR="000C5960">
        <w:rPr>
          <w:rStyle w:val="a8"/>
          <w:rFonts w:ascii="Times New Roman" w:eastAsia="宋体" w:hAnsi="Times New Roman"/>
        </w:rPr>
        <w:commentReference w:id="70"/>
      </w:r>
      <w:bookmarkEnd w:id="69"/>
    </w:p>
    <w:p w14:paraId="44076891" w14:textId="77777777" w:rsidR="00E05066" w:rsidRDefault="00E05066" w:rsidP="00E05066">
      <w:pPr>
        <w:pStyle w:val="a3"/>
        <w:numPr>
          <w:ilvl w:val="0"/>
          <w:numId w:val="26"/>
        </w:numPr>
        <w:tabs>
          <w:tab w:val="clear" w:pos="1290"/>
          <w:tab w:val="num" w:pos="993"/>
        </w:tabs>
        <w:ind w:left="993" w:firstLineChars="0" w:hanging="567"/>
      </w:pPr>
      <w:bookmarkStart w:id="71" w:name="_Toc134007942"/>
      <w:bookmarkStart w:id="72" w:name="_Toc135227347"/>
      <w:bookmarkStart w:id="73" w:name="_Toc135227426"/>
      <w:bookmarkStart w:id="74" w:name="_Toc135227593"/>
      <w:bookmarkStart w:id="75" w:name="_Toc266358997"/>
      <w:r w:rsidRPr="00D87DBA">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6B436D26"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14BF28EB" w14:textId="77777777" w:rsidR="000C5960" w:rsidRDefault="00E05066" w:rsidP="00207D8A">
      <w:pPr>
        <w:pStyle w:val="10"/>
        <w:numPr>
          <w:ilvl w:val="0"/>
          <w:numId w:val="0"/>
        </w:numPr>
        <w:ind w:left="601"/>
      </w:pPr>
      <w:bookmarkStart w:id="76" w:name="_Toc134007943"/>
      <w:bookmarkStart w:id="77" w:name="_Toc135227348"/>
      <w:bookmarkStart w:id="78" w:name="_Toc135227427"/>
      <w:bookmarkStart w:id="79" w:name="_Toc135227594"/>
      <w:bookmarkStart w:id="80" w:name="_Toc266358998"/>
      <w:bookmarkStart w:id="81" w:name="_Toc499846051"/>
      <w:bookmarkEnd w:id="71"/>
      <w:bookmarkEnd w:id="72"/>
      <w:bookmarkEnd w:id="73"/>
      <w:bookmarkEnd w:id="74"/>
      <w:bookmarkEnd w:id="75"/>
      <w:r>
        <w:rPr>
          <w:rFonts w:hint="eastAsia"/>
        </w:rPr>
        <w:lastRenderedPageBreak/>
        <w:t>参考文献</w:t>
      </w:r>
      <w:bookmarkEnd w:id="76"/>
      <w:bookmarkEnd w:id="77"/>
      <w:bookmarkEnd w:id="78"/>
      <w:bookmarkEnd w:id="79"/>
      <w:bookmarkEnd w:id="80"/>
      <w:bookmarkEnd w:id="81"/>
    </w:p>
    <w:p w14:paraId="0491783F"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bookmarkStart w:id="82" w:name="_Hlt127187993"/>
      <w:bookmarkStart w:id="83" w:name="_Ref119835916"/>
      <w:bookmarkStart w:id="84" w:name="_Ref127098874"/>
      <w:bookmarkEnd w:id="8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5BBEB731"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E86B662"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510F9070"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D24F36D"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6D9B7529" w14:textId="77777777" w:rsidR="00CE7FBA" w:rsidRPr="00CE7FBA" w:rsidRDefault="00CE7FBA" w:rsidP="00217EE9">
      <w:pPr>
        <w:pStyle w:val="a0"/>
        <w:numPr>
          <w:ilvl w:val="0"/>
          <w:numId w:val="0"/>
        </w:numPr>
        <w:tabs>
          <w:tab w:val="left" w:pos="284"/>
        </w:tabs>
        <w:rPr>
          <w:rFonts w:ascii="宋体" w:hAnsi="宋体" w:cs="宋体"/>
          <w:kern w:val="0"/>
          <w:szCs w:val="21"/>
        </w:rPr>
      </w:pPr>
    </w:p>
    <w:p w14:paraId="7FEA9A8E" w14:textId="77777777" w:rsidR="008500E9" w:rsidRDefault="008500E9" w:rsidP="00D844AD">
      <w:pPr>
        <w:ind w:firstLineChars="200" w:firstLine="480"/>
        <w:rPr>
          <w:rFonts w:cs="宋体"/>
          <w:color w:val="E36C0A"/>
        </w:rPr>
        <w:sectPr w:rsidR="008500E9" w:rsidSect="00EB1C29">
          <w:headerReference w:type="default" r:id="rId39"/>
          <w:footerReference w:type="default" r:id="rId40"/>
          <w:footnotePr>
            <w:numRestart w:val="eachPage"/>
          </w:footnotePr>
          <w:pgSz w:w="11906" w:h="16838"/>
          <w:pgMar w:top="1843" w:right="1531" w:bottom="1418" w:left="1531" w:header="851" w:footer="992" w:gutter="0"/>
          <w:cols w:space="720"/>
          <w:docGrid w:type="linesAndChars" w:linePitch="459"/>
        </w:sectPr>
      </w:pPr>
      <w:bookmarkStart w:id="85" w:name="_Hlt133999525"/>
      <w:bookmarkStart w:id="86" w:name="_Hlt133997595"/>
      <w:bookmarkStart w:id="87" w:name="_Hlt133996523"/>
      <w:bookmarkStart w:id="88" w:name="_Hlt134000930"/>
      <w:bookmarkEnd w:id="83"/>
      <w:bookmarkEnd w:id="84"/>
      <w:bookmarkEnd w:id="85"/>
      <w:bookmarkEnd w:id="86"/>
      <w:bookmarkEnd w:id="87"/>
      <w:bookmarkEnd w:id="88"/>
    </w:p>
    <w:p w14:paraId="663832BE"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2C820CA0" w14:textId="77777777" w:rsidTr="00116870">
        <w:tc>
          <w:tcPr>
            <w:tcW w:w="9180" w:type="dxa"/>
            <w:vAlign w:val="bottom"/>
          </w:tcPr>
          <w:p w14:paraId="14FF984A"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0BC5447B" w14:textId="77777777" w:rsidTr="00116870">
        <w:trPr>
          <w:trHeight w:hRule="exact" w:val="2981"/>
        </w:trPr>
        <w:tc>
          <w:tcPr>
            <w:tcW w:w="9180" w:type="dxa"/>
          </w:tcPr>
          <w:p w14:paraId="142B2361"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55F8FE21" w14:textId="77777777" w:rsidR="008500E9" w:rsidRPr="00D04B5E" w:rsidRDefault="008500E9" w:rsidP="00116870">
            <w:pPr>
              <w:spacing w:line="276" w:lineRule="auto"/>
              <w:ind w:firstLineChars="177" w:firstLine="425"/>
            </w:pPr>
            <w:r w:rsidRPr="00D04B5E">
              <w:rPr>
                <w:rFonts w:hint="eastAsia"/>
              </w:rPr>
              <w:t>特此声明！</w:t>
            </w:r>
          </w:p>
          <w:p w14:paraId="4C3A132D"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6AFE815B" w14:textId="77777777" w:rsidR="008500E9" w:rsidRDefault="008500E9" w:rsidP="00116870">
            <w:pPr>
              <w:spacing w:line="276" w:lineRule="auto"/>
              <w:ind w:firstLineChars="177" w:firstLine="426"/>
              <w:rPr>
                <w:b/>
                <w:color w:val="FF0000"/>
              </w:rPr>
            </w:pPr>
          </w:p>
          <w:p w14:paraId="40B5825C" w14:textId="77777777" w:rsidR="008500E9" w:rsidRDefault="008500E9" w:rsidP="00116870">
            <w:pPr>
              <w:spacing w:line="276" w:lineRule="auto"/>
              <w:ind w:firstLineChars="177" w:firstLine="426"/>
              <w:rPr>
                <w:b/>
                <w:color w:val="FF0000"/>
              </w:rPr>
            </w:pPr>
          </w:p>
          <w:p w14:paraId="0E56D878" w14:textId="77777777" w:rsidR="008500E9" w:rsidRDefault="008500E9" w:rsidP="00116870">
            <w:pPr>
              <w:spacing w:line="276" w:lineRule="auto"/>
              <w:ind w:firstLineChars="177" w:firstLine="426"/>
              <w:rPr>
                <w:b/>
                <w:color w:val="FF0000"/>
              </w:rPr>
            </w:pPr>
          </w:p>
          <w:p w14:paraId="34BB2D4A" w14:textId="77777777" w:rsidR="008500E9" w:rsidRPr="00115FB4" w:rsidRDefault="008500E9" w:rsidP="00116870">
            <w:pPr>
              <w:spacing w:line="276" w:lineRule="auto"/>
              <w:ind w:firstLineChars="177" w:firstLine="426"/>
              <w:rPr>
                <w:b/>
                <w:color w:val="FF0000"/>
              </w:rPr>
            </w:pPr>
          </w:p>
        </w:tc>
      </w:tr>
      <w:tr w:rsidR="008500E9" w14:paraId="31EF0FC8" w14:textId="77777777" w:rsidTr="00116870">
        <w:tc>
          <w:tcPr>
            <w:tcW w:w="9180" w:type="dxa"/>
            <w:vAlign w:val="bottom"/>
          </w:tcPr>
          <w:p w14:paraId="29E0D8EF"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38B409E7" w14:textId="77777777" w:rsidTr="00116870">
        <w:trPr>
          <w:trHeight w:hRule="exact" w:val="3093"/>
        </w:trPr>
        <w:tc>
          <w:tcPr>
            <w:tcW w:w="9180" w:type="dxa"/>
          </w:tcPr>
          <w:p w14:paraId="3B3D4605"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2F6E0080" w14:textId="77777777" w:rsidTr="00116870">
        <w:trPr>
          <w:trHeight w:val="702"/>
        </w:trPr>
        <w:tc>
          <w:tcPr>
            <w:tcW w:w="9180" w:type="dxa"/>
            <w:vAlign w:val="bottom"/>
          </w:tcPr>
          <w:p w14:paraId="6DECC5D2"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2432C218" w14:textId="77777777" w:rsidTr="00116870">
        <w:trPr>
          <w:trHeight w:hRule="exact" w:val="3425"/>
        </w:trPr>
        <w:tc>
          <w:tcPr>
            <w:tcW w:w="9180" w:type="dxa"/>
          </w:tcPr>
          <w:p w14:paraId="2A16080A"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3C61DD41" w14:textId="77777777" w:rsidTr="00116870">
              <w:trPr>
                <w:trHeight w:val="1244"/>
              </w:trPr>
              <w:tc>
                <w:tcPr>
                  <w:tcW w:w="1949" w:type="dxa"/>
                  <w:vAlign w:val="center"/>
                </w:tcPr>
                <w:p w14:paraId="2A3F43CC"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5818AC9E"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45A31C7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1D88C140"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26A85E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6BA0881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089301DB"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0ABAD3F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472A4E16" w14:textId="77777777" w:rsidTr="00116870">
              <w:trPr>
                <w:trHeight w:val="1133"/>
              </w:trPr>
              <w:tc>
                <w:tcPr>
                  <w:tcW w:w="1949" w:type="dxa"/>
                  <w:vAlign w:val="center"/>
                </w:tcPr>
                <w:p w14:paraId="1171E780"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59CAC7A8" w14:textId="77777777" w:rsidR="008500E9" w:rsidRPr="002E612D" w:rsidRDefault="008500E9" w:rsidP="00116870">
                  <w:pPr>
                    <w:jc w:val="center"/>
                    <w:rPr>
                      <w:rFonts w:ascii="楷体" w:eastAsia="楷体" w:hAnsi="楷体"/>
                      <w:sz w:val="28"/>
                    </w:rPr>
                  </w:pPr>
                </w:p>
              </w:tc>
              <w:tc>
                <w:tcPr>
                  <w:tcW w:w="1949" w:type="dxa"/>
                  <w:vAlign w:val="center"/>
                </w:tcPr>
                <w:p w14:paraId="535A4DAC" w14:textId="77777777" w:rsidR="008500E9" w:rsidRPr="002E612D" w:rsidRDefault="008500E9" w:rsidP="00116870">
                  <w:pPr>
                    <w:jc w:val="center"/>
                    <w:rPr>
                      <w:rFonts w:ascii="楷体" w:eastAsia="楷体" w:hAnsi="楷体"/>
                      <w:sz w:val="28"/>
                    </w:rPr>
                  </w:pPr>
                </w:p>
              </w:tc>
              <w:tc>
                <w:tcPr>
                  <w:tcW w:w="1949" w:type="dxa"/>
                  <w:vAlign w:val="center"/>
                </w:tcPr>
                <w:p w14:paraId="4A62B0ED" w14:textId="77777777" w:rsidR="008500E9" w:rsidRPr="0078384B" w:rsidRDefault="008500E9" w:rsidP="00116870">
                  <w:pPr>
                    <w:jc w:val="center"/>
                    <w:rPr>
                      <w:color w:val="0000FF"/>
                      <w:sz w:val="28"/>
                    </w:rPr>
                  </w:pPr>
                </w:p>
              </w:tc>
            </w:tr>
          </w:tbl>
          <w:p w14:paraId="3D02819A" w14:textId="77777777" w:rsidR="008500E9" w:rsidRDefault="008500E9" w:rsidP="00116870">
            <w:pPr>
              <w:ind w:firstLineChars="177" w:firstLine="425"/>
              <w:rPr>
                <w:lang w:val="en-GB"/>
              </w:rPr>
            </w:pPr>
          </w:p>
        </w:tc>
      </w:tr>
      <w:tr w:rsidR="008500E9" w14:paraId="027B2E61" w14:textId="77777777" w:rsidTr="00116870">
        <w:trPr>
          <w:trHeight w:val="694"/>
        </w:trPr>
        <w:tc>
          <w:tcPr>
            <w:tcW w:w="9180" w:type="dxa"/>
            <w:vAlign w:val="bottom"/>
          </w:tcPr>
          <w:p w14:paraId="4A4CE1B1" w14:textId="0D0AB77D"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sidR="00451AAE">
              <w:rPr>
                <w:b/>
                <w:noProof/>
              </w:rPr>
              <w:t>2018-01-12</w:t>
            </w:r>
            <w:r>
              <w:rPr>
                <w:b/>
              </w:rPr>
              <w:fldChar w:fldCharType="end"/>
            </w:r>
            <w:r>
              <w:rPr>
                <w:rFonts w:hint="eastAsia"/>
                <w:b/>
              </w:rPr>
              <w:t xml:space="preserve">      </w:t>
            </w:r>
          </w:p>
        </w:tc>
      </w:tr>
    </w:tbl>
    <w:p w14:paraId="4AAEE201" w14:textId="77777777" w:rsidR="008500E9" w:rsidRPr="00E56C0B" w:rsidRDefault="008500E9" w:rsidP="008500E9">
      <w:pPr>
        <w:jc w:val="left"/>
        <w:rPr>
          <w:rFonts w:ascii="华文楷体" w:eastAsia="华文楷体" w:hAnsi="华文楷体"/>
          <w:b/>
          <w:bCs/>
          <w:spacing w:val="20"/>
          <w:sz w:val="28"/>
          <w:szCs w:val="21"/>
        </w:rPr>
      </w:pPr>
    </w:p>
    <w:p w14:paraId="322124FF" w14:textId="77777777" w:rsidR="008500E9" w:rsidRDefault="008500E9" w:rsidP="008500E9"/>
    <w:sectPr w:rsidR="008500E9" w:rsidSect="00EB1C29">
      <w:headerReference w:type="default" r:id="rId41"/>
      <w:footerReference w:type="default" r:id="rId42"/>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1C33B5C3" w14:textId="77777777" w:rsidR="009C4D1E" w:rsidRDefault="009C4D1E">
      <w:pPr>
        <w:pStyle w:val="af3"/>
      </w:pPr>
      <w:r>
        <w:rPr>
          <w:rFonts w:hint="eastAsia"/>
        </w:rPr>
        <w:t>注意目录的格式，系统自动生成的格式和这个有差异，生成目录后按这个格式排版，不要三级目录。</w:t>
      </w:r>
    </w:p>
  </w:comment>
  <w:comment w:id="16" w:author="Tiger" w:date="2010-06-22T10:57:00Z" w:initials="T">
    <w:p w14:paraId="06D0C7B2" w14:textId="77777777" w:rsidR="009C4D1E" w:rsidRDefault="009C4D1E">
      <w:pPr>
        <w:pStyle w:val="af3"/>
      </w:pPr>
      <w:r>
        <w:rPr>
          <w:rFonts w:hint="eastAsia"/>
        </w:rPr>
        <w:t>章节形式，注意每章必须新起一页，具体方法是在上一章尾部增加一个分页符</w:t>
      </w:r>
    </w:p>
  </w:comment>
  <w:comment w:id="18" w:author="Tiger" w:date="2012-02-25T15:33:00Z" w:initials="T">
    <w:p w14:paraId="1289A094" w14:textId="77777777" w:rsidR="009C4D1E" w:rsidRDefault="009C4D1E">
      <w:pPr>
        <w:pStyle w:val="af3"/>
      </w:pPr>
      <w:r>
        <w:rPr>
          <w:rFonts w:hint="eastAsia"/>
        </w:rPr>
        <w:t>二级标题，具体可以可以用格式刷复制</w:t>
      </w:r>
    </w:p>
  </w:comment>
  <w:comment w:id="44" w:author="User" w:date="2014-12-10T20:57:00Z" w:initials="U">
    <w:p w14:paraId="44E207FC" w14:textId="77777777" w:rsidR="009C4D1E" w:rsidRDefault="009C4D1E" w:rsidP="00EE5856">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54" w:author="Tiger" w:date="2010-06-22T10:57:00Z" w:initials="T">
    <w:p w14:paraId="2E592D8F" w14:textId="77777777" w:rsidR="009C4D1E" w:rsidRDefault="009C4D1E" w:rsidP="00251310">
      <w:pPr>
        <w:pStyle w:val="af3"/>
      </w:pPr>
      <w:r>
        <w:rPr>
          <w:rFonts w:hint="eastAsia"/>
        </w:rPr>
        <w:t>章节形式，注意每章必须新起一页，具体方法是在上一章尾部增加一个分页符</w:t>
      </w:r>
    </w:p>
  </w:comment>
  <w:comment w:id="56" w:author="Tiger" w:date="2012-02-25T15:33:00Z" w:initials="T">
    <w:p w14:paraId="2E3586B7" w14:textId="77777777" w:rsidR="009C4D1E" w:rsidRDefault="009C4D1E" w:rsidP="00251310">
      <w:pPr>
        <w:pStyle w:val="af3"/>
      </w:pPr>
      <w:r>
        <w:rPr>
          <w:rFonts w:hint="eastAsia"/>
        </w:rPr>
        <w:t>二级标题，具体可以可以用格式刷复制</w:t>
      </w:r>
    </w:p>
  </w:comment>
  <w:comment w:id="58" w:author="tan" w:date="2014-12-11T10:16:00Z" w:initials="t">
    <w:p w14:paraId="567DE40F" w14:textId="77777777" w:rsidR="009C4D1E" w:rsidRDefault="009C4D1E" w:rsidP="00251310">
      <w:pPr>
        <w:pStyle w:val="af3"/>
      </w:pPr>
      <w:r>
        <w:rPr>
          <w:rStyle w:val="a8"/>
        </w:rPr>
        <w:annotationRef/>
      </w:r>
      <w:r>
        <w:t>这段后面有大面积留白，最后排版的文档不能出现这样的情况，请调整前文本顺序或图片顺序。</w:t>
      </w:r>
    </w:p>
  </w:comment>
  <w:comment w:id="59" w:author="tan" w:date="2015-12-02T12:39:00Z" w:initials="t">
    <w:p w14:paraId="36A2FB87" w14:textId="77777777" w:rsidR="009C4D1E" w:rsidRDefault="009C4D1E" w:rsidP="00251310">
      <w:pPr>
        <w:pStyle w:val="af3"/>
      </w:pPr>
      <w:r>
        <w:rPr>
          <w:rStyle w:val="a8"/>
        </w:rPr>
        <w:annotationRef/>
      </w:r>
      <w:r>
        <w:t>Logisim</w:t>
      </w:r>
      <w:r>
        <w:t>插图不得出现点阵信息</w:t>
      </w:r>
    </w:p>
  </w:comment>
  <w:comment w:id="60" w:author="Tiger" w:date="2012-03-22T15:04:00Z" w:initials="T">
    <w:p w14:paraId="259828FC" w14:textId="77777777" w:rsidR="009C4D1E" w:rsidRDefault="009C4D1E" w:rsidP="00251310">
      <w:pPr>
        <w:pStyle w:val="af3"/>
      </w:pPr>
      <w:r>
        <w:rPr>
          <w:rFonts w:hint="eastAsia"/>
        </w:rPr>
        <w:t>所有图都必须有图名，图编号</w:t>
      </w:r>
    </w:p>
  </w:comment>
  <w:comment w:id="65" w:author="User" w:date="2014-12-10T20:57:00Z" w:initials="U">
    <w:p w14:paraId="59691533" w14:textId="77777777" w:rsidR="009C4D1E" w:rsidRDefault="009C4D1E"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68" w:author="Tiger" w:date="2012-02-25T16:07:00Z" w:initials="T">
    <w:p w14:paraId="2F5F3493" w14:textId="77777777" w:rsidR="009C4D1E" w:rsidRDefault="009C4D1E">
      <w:pPr>
        <w:pStyle w:val="af3"/>
      </w:pPr>
      <w:r>
        <w:rPr>
          <w:rFonts w:hint="eastAsia"/>
        </w:rPr>
        <w:t>总结必须用这样的条目的形式给出，总结是对全文的总结，设计了什么，实现了什么，完成了什么</w:t>
      </w:r>
      <w:r>
        <w:t>…</w:t>
      </w:r>
      <w:r>
        <w:rPr>
          <w:rFonts w:hint="eastAsia"/>
        </w:rPr>
        <w:t>.</w:t>
      </w:r>
    </w:p>
  </w:comment>
  <w:comment w:id="70" w:author="User" w:date="2012-02-25T16:09:00Z" w:initials="U">
    <w:p w14:paraId="7270A638" w14:textId="77777777" w:rsidR="009C4D1E" w:rsidRDefault="009C4D1E">
      <w:pPr>
        <w:pStyle w:val="af3"/>
      </w:pPr>
      <w:r>
        <w:rPr>
          <w:rFonts w:hint="eastAsia"/>
        </w:rPr>
        <w:t>主要讲课设体会，收获，以及对课设的建议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3B5C3" w15:done="0"/>
  <w15:commentEx w15:paraId="06D0C7B2" w15:done="0"/>
  <w15:commentEx w15:paraId="1289A094" w15:done="0"/>
  <w15:commentEx w15:paraId="44E207FC" w15:done="0"/>
  <w15:commentEx w15:paraId="2E592D8F" w15:done="0"/>
  <w15:commentEx w15:paraId="2E3586B7" w15:done="0"/>
  <w15:commentEx w15:paraId="567DE40F" w15:done="0"/>
  <w15:commentEx w15:paraId="36A2FB87" w15:done="0"/>
  <w15:commentEx w15:paraId="259828FC" w15:done="0"/>
  <w15:commentEx w15:paraId="59691533" w15:done="0"/>
  <w15:commentEx w15:paraId="2F5F3493" w15:done="0"/>
  <w15:commentEx w15:paraId="7270A6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3B5C3" w16cid:durableId="00000002"/>
  <w16cid:commentId w16cid:paraId="567DE40F" w16cid:durableId="1AD3588E"/>
  <w16cid:commentId w16cid:paraId="36A2FB87" w16cid:durableId="1AD3588D"/>
  <w16cid:commentId w16cid:paraId="259828FC" w16cid:durableId="1AD3588C"/>
  <w16cid:commentId w16cid:paraId="2F5F3493" w16cid:durableId="00000025"/>
  <w16cid:commentId w16cid:paraId="7270A638"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97193" w14:textId="77777777" w:rsidR="00503B0A" w:rsidRDefault="00503B0A">
      <w:r>
        <w:separator/>
      </w:r>
    </w:p>
  </w:endnote>
  <w:endnote w:type="continuationSeparator" w:id="0">
    <w:p w14:paraId="42F06481" w14:textId="77777777" w:rsidR="00503B0A" w:rsidRDefault="0050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6FDA17E-939F-40A9-A146-2293B59A7B64}"/>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subsetted="1" w:fontKey="{1D08CC37-263B-40DA-BBE1-7C2CB60B0332}"/>
    <w:embedBold r:id="rId3" w:subsetted="1" w:fontKey="{3D90414C-C998-439C-AEE1-F0EE97E3F3EE}"/>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4" w:subsetted="1" w:fontKey="{871CFA5E-9742-480A-B8C8-7FB02D025A94}"/>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5" w:subsetted="1" w:fontKey="{3E690DB9-7D82-4A55-92D1-8D9A49593283}"/>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6" w:subsetted="1" w:fontKey="{D21AAB20-69A5-44F3-9098-BA14BF60FCAF}"/>
  </w:font>
  <w:font w:name="Calibri Light">
    <w:panose1 w:val="020F0302020204030204"/>
    <w:charset w:val="00"/>
    <w:family w:val="swiss"/>
    <w:pitch w:val="variable"/>
    <w:sig w:usb0="A00002EF" w:usb1="4000207B" w:usb2="00000000" w:usb3="00000000" w:csb0="0000019F" w:csb1="00000000"/>
  </w:font>
  <w:font w:name="+mn-c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7" w:subsetted="1" w:fontKey="{F7E2C9CE-09F9-4270-98D8-34AEE636EC25}"/>
    <w:embedBold r:id="rId8" w:subsetted="1" w:fontKey="{0027E5D9-CC45-4E1E-B7FC-B1B5ED17C00F}"/>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03CC5" w14:textId="75142065" w:rsidR="009C4D1E" w:rsidRDefault="009C4D1E">
    <w:pPr>
      <w:pStyle w:val="affa"/>
      <w:jc w:val="center"/>
    </w:pPr>
    <w:r>
      <w:rPr>
        <w:noProof/>
      </w:rPr>
      <mc:AlternateContent>
        <mc:Choice Requires="wps">
          <w:drawing>
            <wp:anchor distT="0" distB="0" distL="114300" distR="114300" simplePos="0" relativeHeight="251654656" behindDoc="0" locked="0" layoutInCell="1" allowOverlap="1" wp14:anchorId="50999BC6" wp14:editId="2FF9E3AF">
              <wp:simplePos x="0" y="0"/>
              <wp:positionH relativeFrom="column">
                <wp:posOffset>-106045</wp:posOffset>
              </wp:positionH>
              <wp:positionV relativeFrom="paragraph">
                <wp:posOffset>-47625</wp:posOffset>
              </wp:positionV>
              <wp:extent cx="5829300" cy="0"/>
              <wp:effectExtent l="8890" t="5715" r="10160" b="13335"/>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AE25A"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Ym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fC8Ym&#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451AAE">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2217A" w14:textId="706C8520" w:rsidR="009C4D1E" w:rsidRDefault="009C4D1E">
    <w:pPr>
      <w:pStyle w:val="affa"/>
      <w:jc w:val="center"/>
    </w:pPr>
    <w:r>
      <w:rPr>
        <w:noProof/>
      </w:rPr>
      <mc:AlternateContent>
        <mc:Choice Requires="wps">
          <w:drawing>
            <wp:anchor distT="0" distB="0" distL="114300" distR="114300" simplePos="0" relativeHeight="251657728" behindDoc="0" locked="0" layoutInCell="1" allowOverlap="1" wp14:anchorId="070EED13" wp14:editId="62A99FFB">
              <wp:simplePos x="0" y="0"/>
              <wp:positionH relativeFrom="column">
                <wp:posOffset>-106045</wp:posOffset>
              </wp:positionH>
              <wp:positionV relativeFrom="paragraph">
                <wp:posOffset>-47625</wp:posOffset>
              </wp:positionV>
              <wp:extent cx="5829300" cy="0"/>
              <wp:effectExtent l="8890" t="5715" r="10160" b="13335"/>
              <wp:wrapNone/>
              <wp:docPr id="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FCAE4"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73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o&#10;iw73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00451AAE">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B8999" w14:textId="4B890ACE" w:rsidR="009C4D1E" w:rsidRDefault="009C4D1E">
    <w:pPr>
      <w:pStyle w:val="affa"/>
      <w:jc w:val="center"/>
    </w:pPr>
    <w:r>
      <w:rPr>
        <w:noProof/>
      </w:rPr>
      <mc:AlternateContent>
        <mc:Choice Requires="wps">
          <w:drawing>
            <wp:anchor distT="0" distB="0" distL="114300" distR="114300" simplePos="0" relativeHeight="251660800" behindDoc="0" locked="0" layoutInCell="1" allowOverlap="1" wp14:anchorId="76087A8A" wp14:editId="3E51F399">
              <wp:simplePos x="0" y="0"/>
              <wp:positionH relativeFrom="column">
                <wp:posOffset>-76835</wp:posOffset>
              </wp:positionH>
              <wp:positionV relativeFrom="paragraph">
                <wp:posOffset>-58420</wp:posOffset>
              </wp:positionV>
              <wp:extent cx="5760085" cy="0"/>
              <wp:effectExtent l="19050" t="19685" r="21590" b="2794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CC538"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451AAE">
      <w:rPr>
        <w:noProof/>
      </w:rPr>
      <w:t>19</w:t>
    </w:r>
    <w:r>
      <w:fldChar w:fldCharType="end"/>
    </w:r>
  </w:p>
  <w:p w14:paraId="6A3A9CE7" w14:textId="77777777" w:rsidR="009C4D1E" w:rsidRDefault="009C4D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0F8C2" w14:textId="77777777" w:rsidR="00503B0A" w:rsidRDefault="00503B0A">
      <w:r>
        <w:separator/>
      </w:r>
    </w:p>
  </w:footnote>
  <w:footnote w:type="continuationSeparator" w:id="0">
    <w:p w14:paraId="76FFECA9" w14:textId="77777777" w:rsidR="00503B0A" w:rsidRDefault="00503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D9B08" w14:textId="77777777" w:rsidR="009C4D1E" w:rsidRDefault="009C4D1E">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84B3C" w14:textId="77777777" w:rsidR="009C4D1E" w:rsidRDefault="009C4D1E"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CAEFA" w14:textId="77777777" w:rsidR="009C4D1E" w:rsidRDefault="009C4D1E">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37E5B036" wp14:editId="01A5CC41">
              <wp:simplePos x="0" y="0"/>
              <wp:positionH relativeFrom="column">
                <wp:posOffset>-36830</wp:posOffset>
              </wp:positionH>
              <wp:positionV relativeFrom="paragraph">
                <wp:posOffset>98425</wp:posOffset>
              </wp:positionV>
              <wp:extent cx="5716905" cy="385445"/>
              <wp:effectExtent l="20955" t="635" r="24765" b="23495"/>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1"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A620" w14:textId="77777777" w:rsidR="009C4D1E" w:rsidRDefault="009C4D1E">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5B036"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t2mw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6E1A620" w14:textId="77777777" w:rsidR="009C4D1E" w:rsidRDefault="009C4D1E">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865B1" w14:textId="77777777" w:rsidR="009C4D1E" w:rsidRDefault="009C4D1E">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20A06CF8" wp14:editId="45812901">
              <wp:simplePos x="0" y="0"/>
              <wp:positionH relativeFrom="column">
                <wp:posOffset>-36830</wp:posOffset>
              </wp:positionH>
              <wp:positionV relativeFrom="paragraph">
                <wp:posOffset>98425</wp:posOffset>
              </wp:positionV>
              <wp:extent cx="5716905" cy="385445"/>
              <wp:effectExtent l="20955" t="635" r="24765" b="23495"/>
              <wp:wrapNone/>
              <wp:docPr id="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7"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6F1ED" w14:textId="77777777" w:rsidR="009C4D1E" w:rsidRPr="00EB7723" w:rsidRDefault="009C4D1E">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06CF8"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jdog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14:paraId="71D6F1ED" w14:textId="77777777" w:rsidR="009C4D1E" w:rsidRPr="00EB7723" w:rsidRDefault="009C4D1E">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B731" w14:textId="77777777" w:rsidR="009C4D1E" w:rsidRDefault="009C4D1E">
    <w:pPr>
      <w:pStyle w:val="aff4"/>
      <w:pBdr>
        <w:bottom w:val="none" w:sz="0" w:space="0" w:color="auto"/>
      </w:pBdr>
    </w:pPr>
  </w:p>
  <w:p w14:paraId="2E0E799D" w14:textId="77777777" w:rsidR="009C4D1E" w:rsidRDefault="009C4D1E">
    <w:r>
      <w:rPr>
        <w:noProof/>
      </w:rPr>
      <mc:AlternateContent>
        <mc:Choice Requires="wps">
          <w:drawing>
            <wp:anchor distT="0" distB="0" distL="114300" distR="114300" simplePos="0" relativeHeight="251659776" behindDoc="0" locked="0" layoutInCell="1" allowOverlap="1" wp14:anchorId="206B5539" wp14:editId="50B13AE8">
              <wp:simplePos x="0" y="0"/>
              <wp:positionH relativeFrom="column">
                <wp:posOffset>-106045</wp:posOffset>
              </wp:positionH>
              <wp:positionV relativeFrom="paragraph">
                <wp:posOffset>535940</wp:posOffset>
              </wp:positionV>
              <wp:extent cx="5760085" cy="0"/>
              <wp:effectExtent l="27940" t="26670" r="22225" b="20955"/>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2D1DF"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w6GwIAADU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3A2DAFE5" wp14:editId="05C1C753">
              <wp:simplePos x="0" y="0"/>
              <wp:positionH relativeFrom="column">
                <wp:posOffset>-96520</wp:posOffset>
              </wp:positionH>
              <wp:positionV relativeFrom="paragraph">
                <wp:posOffset>78740</wp:posOffset>
              </wp:positionV>
              <wp:extent cx="5257800" cy="421640"/>
              <wp:effectExtent l="0" t="0" r="635" b="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2A59" w14:textId="77777777" w:rsidR="009C4D1E" w:rsidRPr="00EB7723" w:rsidRDefault="009C4D1E"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DAFE5"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k6xhjrcC&#10;AAC4BQAADgAAAAAAAAAAAAAAAAAuAgAAZHJzL2Uyb0RvYy54bWxQSwECLQAUAAYACAAAACEA4EIx&#10;8eAAAAAJAQAADwAAAAAAAAAAAAAAAAARBQAAZHJzL2Rvd25yZXYueG1sUEsFBgAAAAAEAAQA8wAA&#10;AB4GAAAAAA==&#10;" filled="f" stroked="f">
              <v:textbox>
                <w:txbxContent>
                  <w:p w14:paraId="0D152A59" w14:textId="77777777" w:rsidR="009C4D1E" w:rsidRPr="00EB7723" w:rsidRDefault="009C4D1E"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000074D"/>
    <w:multiLevelType w:val="hybridMultilevel"/>
    <w:tmpl w:val="F196B324"/>
    <w:lvl w:ilvl="0" w:tplc="FB8CAEC2">
      <w:start w:val="3"/>
      <w:numFmt w:val="decimal"/>
      <w:lvlText w:val="%1)"/>
      <w:lvlJc w:val="left"/>
      <w:pPr>
        <w:ind w:left="0" w:firstLine="0"/>
      </w:pPr>
    </w:lvl>
    <w:lvl w:ilvl="1" w:tplc="EC425342">
      <w:numFmt w:val="decimal"/>
      <w:lvlText w:val=""/>
      <w:lvlJc w:val="left"/>
      <w:pPr>
        <w:ind w:left="0" w:firstLine="0"/>
      </w:pPr>
    </w:lvl>
    <w:lvl w:ilvl="2" w:tplc="6B2A93A8">
      <w:numFmt w:val="decimal"/>
      <w:lvlText w:val=""/>
      <w:lvlJc w:val="left"/>
      <w:pPr>
        <w:ind w:left="0" w:firstLine="0"/>
      </w:pPr>
    </w:lvl>
    <w:lvl w:ilvl="3" w:tplc="188AEFC0">
      <w:numFmt w:val="decimal"/>
      <w:lvlText w:val=""/>
      <w:lvlJc w:val="left"/>
      <w:pPr>
        <w:ind w:left="0" w:firstLine="0"/>
      </w:pPr>
    </w:lvl>
    <w:lvl w:ilvl="4" w:tplc="603A2D04">
      <w:numFmt w:val="decimal"/>
      <w:lvlText w:val=""/>
      <w:lvlJc w:val="left"/>
      <w:pPr>
        <w:ind w:left="0" w:firstLine="0"/>
      </w:pPr>
    </w:lvl>
    <w:lvl w:ilvl="5" w:tplc="755CE506">
      <w:numFmt w:val="decimal"/>
      <w:lvlText w:val=""/>
      <w:lvlJc w:val="left"/>
      <w:pPr>
        <w:ind w:left="0" w:firstLine="0"/>
      </w:pPr>
    </w:lvl>
    <w:lvl w:ilvl="6" w:tplc="AAA40346">
      <w:numFmt w:val="decimal"/>
      <w:lvlText w:val=""/>
      <w:lvlJc w:val="left"/>
      <w:pPr>
        <w:ind w:left="0" w:firstLine="0"/>
      </w:pPr>
    </w:lvl>
    <w:lvl w:ilvl="7" w:tplc="D64CE2B2">
      <w:numFmt w:val="decimal"/>
      <w:lvlText w:val=""/>
      <w:lvlJc w:val="left"/>
      <w:pPr>
        <w:ind w:left="0" w:firstLine="0"/>
      </w:pPr>
    </w:lvl>
    <w:lvl w:ilvl="8" w:tplc="83F6F04A">
      <w:numFmt w:val="decimal"/>
      <w:lvlText w:val=""/>
      <w:lvlJc w:val="left"/>
      <w:pPr>
        <w:ind w:left="0" w:firstLine="0"/>
      </w:pPr>
    </w:lvl>
  </w:abstractNum>
  <w:abstractNum w:abstractNumId="13" w15:restartNumberingAfterBreak="0">
    <w:nsid w:val="00001547"/>
    <w:multiLevelType w:val="hybridMultilevel"/>
    <w:tmpl w:val="B4BADD5E"/>
    <w:lvl w:ilvl="0" w:tplc="184C7732">
      <w:start w:val="1"/>
      <w:numFmt w:val="decimal"/>
      <w:lvlText w:val="%1)"/>
      <w:lvlJc w:val="left"/>
      <w:pPr>
        <w:ind w:left="0" w:firstLine="0"/>
      </w:pPr>
    </w:lvl>
    <w:lvl w:ilvl="1" w:tplc="2C9258D0">
      <w:start w:val="1"/>
      <w:numFmt w:val="bullet"/>
      <w:lvlText w:val="图"/>
      <w:lvlJc w:val="left"/>
      <w:pPr>
        <w:ind w:left="0" w:firstLine="0"/>
      </w:pPr>
    </w:lvl>
    <w:lvl w:ilvl="2" w:tplc="95E647FC">
      <w:numFmt w:val="decimal"/>
      <w:lvlText w:val=""/>
      <w:lvlJc w:val="left"/>
      <w:pPr>
        <w:ind w:left="0" w:firstLine="0"/>
      </w:pPr>
    </w:lvl>
    <w:lvl w:ilvl="3" w:tplc="04ACBAA2">
      <w:numFmt w:val="decimal"/>
      <w:lvlText w:val=""/>
      <w:lvlJc w:val="left"/>
      <w:pPr>
        <w:ind w:left="0" w:firstLine="0"/>
      </w:pPr>
    </w:lvl>
    <w:lvl w:ilvl="4" w:tplc="8520B062">
      <w:numFmt w:val="decimal"/>
      <w:lvlText w:val=""/>
      <w:lvlJc w:val="left"/>
      <w:pPr>
        <w:ind w:left="0" w:firstLine="0"/>
      </w:pPr>
    </w:lvl>
    <w:lvl w:ilvl="5" w:tplc="27761CC4">
      <w:numFmt w:val="decimal"/>
      <w:lvlText w:val=""/>
      <w:lvlJc w:val="left"/>
      <w:pPr>
        <w:ind w:left="0" w:firstLine="0"/>
      </w:pPr>
    </w:lvl>
    <w:lvl w:ilvl="6" w:tplc="EA42ACC6">
      <w:numFmt w:val="decimal"/>
      <w:lvlText w:val=""/>
      <w:lvlJc w:val="left"/>
      <w:pPr>
        <w:ind w:left="0" w:firstLine="0"/>
      </w:pPr>
    </w:lvl>
    <w:lvl w:ilvl="7" w:tplc="B9581010">
      <w:numFmt w:val="decimal"/>
      <w:lvlText w:val=""/>
      <w:lvlJc w:val="left"/>
      <w:pPr>
        <w:ind w:left="0" w:firstLine="0"/>
      </w:pPr>
    </w:lvl>
    <w:lvl w:ilvl="8" w:tplc="95EE759C">
      <w:numFmt w:val="decimal"/>
      <w:lvlText w:val=""/>
      <w:lvlJc w:val="left"/>
      <w:pPr>
        <w:ind w:left="0" w:firstLine="0"/>
      </w:pPr>
    </w:lvl>
  </w:abstractNum>
  <w:abstractNum w:abstractNumId="14" w15:restartNumberingAfterBreak="0">
    <w:nsid w:val="00002D12"/>
    <w:multiLevelType w:val="hybridMultilevel"/>
    <w:tmpl w:val="8C6EE152"/>
    <w:lvl w:ilvl="0" w:tplc="8F289742">
      <w:start w:val="1"/>
      <w:numFmt w:val="decimal"/>
      <w:lvlText w:val="%1)"/>
      <w:lvlJc w:val="left"/>
      <w:pPr>
        <w:ind w:left="0" w:firstLine="0"/>
      </w:pPr>
    </w:lvl>
    <w:lvl w:ilvl="1" w:tplc="4B1AA018">
      <w:start w:val="1"/>
      <w:numFmt w:val="bullet"/>
      <w:lvlText w:val="图"/>
      <w:lvlJc w:val="left"/>
      <w:pPr>
        <w:ind w:left="0" w:firstLine="0"/>
      </w:pPr>
    </w:lvl>
    <w:lvl w:ilvl="2" w:tplc="3AAEAF64">
      <w:numFmt w:val="decimal"/>
      <w:lvlText w:val=""/>
      <w:lvlJc w:val="left"/>
      <w:pPr>
        <w:ind w:left="0" w:firstLine="0"/>
      </w:pPr>
    </w:lvl>
    <w:lvl w:ilvl="3" w:tplc="0CEC1D54">
      <w:numFmt w:val="decimal"/>
      <w:lvlText w:val=""/>
      <w:lvlJc w:val="left"/>
      <w:pPr>
        <w:ind w:left="0" w:firstLine="0"/>
      </w:pPr>
    </w:lvl>
    <w:lvl w:ilvl="4" w:tplc="72DE303E">
      <w:numFmt w:val="decimal"/>
      <w:lvlText w:val=""/>
      <w:lvlJc w:val="left"/>
      <w:pPr>
        <w:ind w:left="0" w:firstLine="0"/>
      </w:pPr>
    </w:lvl>
    <w:lvl w:ilvl="5" w:tplc="36ACE6DC">
      <w:numFmt w:val="decimal"/>
      <w:lvlText w:val=""/>
      <w:lvlJc w:val="left"/>
      <w:pPr>
        <w:ind w:left="0" w:firstLine="0"/>
      </w:pPr>
    </w:lvl>
    <w:lvl w:ilvl="6" w:tplc="2EF03A66">
      <w:numFmt w:val="decimal"/>
      <w:lvlText w:val=""/>
      <w:lvlJc w:val="left"/>
      <w:pPr>
        <w:ind w:left="0" w:firstLine="0"/>
      </w:pPr>
    </w:lvl>
    <w:lvl w:ilvl="7" w:tplc="C03C506A">
      <w:numFmt w:val="decimal"/>
      <w:lvlText w:val=""/>
      <w:lvlJc w:val="left"/>
      <w:pPr>
        <w:ind w:left="0" w:firstLine="0"/>
      </w:pPr>
    </w:lvl>
    <w:lvl w:ilvl="8" w:tplc="66A8CF86">
      <w:numFmt w:val="decimal"/>
      <w:lvlText w:val=""/>
      <w:lvlJc w:val="left"/>
      <w:pPr>
        <w:ind w:left="0" w:firstLine="0"/>
      </w:pPr>
    </w:lvl>
  </w:abstractNum>
  <w:abstractNum w:abstractNumId="15" w15:restartNumberingAfterBreak="0">
    <w:nsid w:val="0000305E"/>
    <w:multiLevelType w:val="hybridMultilevel"/>
    <w:tmpl w:val="1D001114"/>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abstractNum w:abstractNumId="16" w15:restartNumberingAfterBreak="0">
    <w:nsid w:val="000039B3"/>
    <w:multiLevelType w:val="hybridMultilevel"/>
    <w:tmpl w:val="CAE41D9C"/>
    <w:lvl w:ilvl="0" w:tplc="33B2AFBA">
      <w:start w:val="3"/>
      <w:numFmt w:val="decimal"/>
      <w:lvlText w:val="%1."/>
      <w:lvlJc w:val="left"/>
      <w:pPr>
        <w:ind w:left="0" w:firstLine="0"/>
      </w:pPr>
      <w:rPr>
        <w:rFonts w:ascii="Times New Roman" w:hAnsi="Times New Roman" w:cs="Times New Roman" w:hint="default"/>
      </w:rPr>
    </w:lvl>
    <w:lvl w:ilvl="1" w:tplc="52645946">
      <w:start w:val="1"/>
      <w:numFmt w:val="decimal"/>
      <w:lvlText w:val="%2)"/>
      <w:lvlJc w:val="left"/>
      <w:pPr>
        <w:ind w:left="0" w:firstLine="0"/>
      </w:pPr>
    </w:lvl>
    <w:lvl w:ilvl="2" w:tplc="353EE842">
      <w:numFmt w:val="decimal"/>
      <w:lvlText w:val=""/>
      <w:lvlJc w:val="left"/>
      <w:pPr>
        <w:ind w:left="0" w:firstLine="0"/>
      </w:pPr>
    </w:lvl>
    <w:lvl w:ilvl="3" w:tplc="DE8C2E7E">
      <w:numFmt w:val="decimal"/>
      <w:lvlText w:val=""/>
      <w:lvlJc w:val="left"/>
      <w:pPr>
        <w:ind w:left="0" w:firstLine="0"/>
      </w:pPr>
    </w:lvl>
    <w:lvl w:ilvl="4" w:tplc="FAE01054">
      <w:numFmt w:val="decimal"/>
      <w:lvlText w:val=""/>
      <w:lvlJc w:val="left"/>
      <w:pPr>
        <w:ind w:left="0" w:firstLine="0"/>
      </w:pPr>
    </w:lvl>
    <w:lvl w:ilvl="5" w:tplc="D2CA0E98">
      <w:numFmt w:val="decimal"/>
      <w:lvlText w:val=""/>
      <w:lvlJc w:val="left"/>
      <w:pPr>
        <w:ind w:left="0" w:firstLine="0"/>
      </w:pPr>
    </w:lvl>
    <w:lvl w:ilvl="6" w:tplc="59A45B6A">
      <w:numFmt w:val="decimal"/>
      <w:lvlText w:val=""/>
      <w:lvlJc w:val="left"/>
      <w:pPr>
        <w:ind w:left="0" w:firstLine="0"/>
      </w:pPr>
    </w:lvl>
    <w:lvl w:ilvl="7" w:tplc="8C504F36">
      <w:numFmt w:val="decimal"/>
      <w:lvlText w:val=""/>
      <w:lvlJc w:val="left"/>
      <w:pPr>
        <w:ind w:left="0" w:firstLine="0"/>
      </w:pPr>
    </w:lvl>
    <w:lvl w:ilvl="8" w:tplc="2E2A8486">
      <w:numFmt w:val="decimal"/>
      <w:lvlText w:val=""/>
      <w:lvlJc w:val="left"/>
      <w:pPr>
        <w:ind w:left="0" w:firstLine="0"/>
      </w:pPr>
    </w:lvl>
  </w:abstractNum>
  <w:abstractNum w:abstractNumId="17" w15:restartNumberingAfterBreak="0">
    <w:nsid w:val="0000440D"/>
    <w:multiLevelType w:val="hybridMultilevel"/>
    <w:tmpl w:val="614E471C"/>
    <w:lvl w:ilvl="0" w:tplc="808845F0">
      <w:start w:val="1"/>
      <w:numFmt w:val="decimal"/>
      <w:lvlText w:val="%1)"/>
      <w:lvlJc w:val="left"/>
      <w:pPr>
        <w:ind w:left="0" w:firstLine="0"/>
      </w:pPr>
    </w:lvl>
    <w:lvl w:ilvl="1" w:tplc="8738DF84">
      <w:numFmt w:val="decimal"/>
      <w:lvlText w:val=""/>
      <w:lvlJc w:val="left"/>
      <w:pPr>
        <w:ind w:left="0" w:firstLine="0"/>
      </w:pPr>
    </w:lvl>
    <w:lvl w:ilvl="2" w:tplc="7EE20702">
      <w:numFmt w:val="decimal"/>
      <w:lvlText w:val=""/>
      <w:lvlJc w:val="left"/>
      <w:pPr>
        <w:ind w:left="0" w:firstLine="0"/>
      </w:pPr>
    </w:lvl>
    <w:lvl w:ilvl="3" w:tplc="5898498A">
      <w:numFmt w:val="decimal"/>
      <w:lvlText w:val=""/>
      <w:lvlJc w:val="left"/>
      <w:pPr>
        <w:ind w:left="0" w:firstLine="0"/>
      </w:pPr>
    </w:lvl>
    <w:lvl w:ilvl="4" w:tplc="81A2C052">
      <w:numFmt w:val="decimal"/>
      <w:lvlText w:val=""/>
      <w:lvlJc w:val="left"/>
      <w:pPr>
        <w:ind w:left="0" w:firstLine="0"/>
      </w:pPr>
    </w:lvl>
    <w:lvl w:ilvl="5" w:tplc="983CC4CC">
      <w:numFmt w:val="decimal"/>
      <w:lvlText w:val=""/>
      <w:lvlJc w:val="left"/>
      <w:pPr>
        <w:ind w:left="0" w:firstLine="0"/>
      </w:pPr>
    </w:lvl>
    <w:lvl w:ilvl="6" w:tplc="43C8CAF6">
      <w:numFmt w:val="decimal"/>
      <w:lvlText w:val=""/>
      <w:lvlJc w:val="left"/>
      <w:pPr>
        <w:ind w:left="0" w:firstLine="0"/>
      </w:pPr>
    </w:lvl>
    <w:lvl w:ilvl="7" w:tplc="B5C00D6C">
      <w:numFmt w:val="decimal"/>
      <w:lvlText w:val=""/>
      <w:lvlJc w:val="left"/>
      <w:pPr>
        <w:ind w:left="0" w:firstLine="0"/>
      </w:pPr>
    </w:lvl>
    <w:lvl w:ilvl="8" w:tplc="52F4C978">
      <w:numFmt w:val="decimal"/>
      <w:lvlText w:val=""/>
      <w:lvlJc w:val="left"/>
      <w:pPr>
        <w:ind w:left="0" w:firstLine="0"/>
      </w:pPr>
    </w:lvl>
  </w:abstractNum>
  <w:abstractNum w:abstractNumId="18" w15:restartNumberingAfterBreak="0">
    <w:nsid w:val="0000491C"/>
    <w:multiLevelType w:val="hybridMultilevel"/>
    <w:tmpl w:val="7A742E42"/>
    <w:lvl w:ilvl="0" w:tplc="EECA5D66">
      <w:start w:val="1"/>
      <w:numFmt w:val="bullet"/>
      <w:lvlText w:val="图"/>
      <w:lvlJc w:val="left"/>
      <w:pPr>
        <w:ind w:left="0" w:firstLine="0"/>
      </w:pPr>
    </w:lvl>
    <w:lvl w:ilvl="1" w:tplc="8EF0F120">
      <w:numFmt w:val="decimal"/>
      <w:lvlText w:val=""/>
      <w:lvlJc w:val="left"/>
      <w:pPr>
        <w:ind w:left="0" w:firstLine="0"/>
      </w:pPr>
    </w:lvl>
    <w:lvl w:ilvl="2" w:tplc="F3886906">
      <w:numFmt w:val="decimal"/>
      <w:lvlText w:val=""/>
      <w:lvlJc w:val="left"/>
      <w:pPr>
        <w:ind w:left="0" w:firstLine="0"/>
      </w:pPr>
    </w:lvl>
    <w:lvl w:ilvl="3" w:tplc="8C6CB662">
      <w:numFmt w:val="decimal"/>
      <w:lvlText w:val=""/>
      <w:lvlJc w:val="left"/>
      <w:pPr>
        <w:ind w:left="0" w:firstLine="0"/>
      </w:pPr>
    </w:lvl>
    <w:lvl w:ilvl="4" w:tplc="6BCAA9D8">
      <w:numFmt w:val="decimal"/>
      <w:lvlText w:val=""/>
      <w:lvlJc w:val="left"/>
      <w:pPr>
        <w:ind w:left="0" w:firstLine="0"/>
      </w:pPr>
    </w:lvl>
    <w:lvl w:ilvl="5" w:tplc="512EA32A">
      <w:numFmt w:val="decimal"/>
      <w:lvlText w:val=""/>
      <w:lvlJc w:val="left"/>
      <w:pPr>
        <w:ind w:left="0" w:firstLine="0"/>
      </w:pPr>
    </w:lvl>
    <w:lvl w:ilvl="6" w:tplc="1358985C">
      <w:numFmt w:val="decimal"/>
      <w:lvlText w:val=""/>
      <w:lvlJc w:val="left"/>
      <w:pPr>
        <w:ind w:left="0" w:firstLine="0"/>
      </w:pPr>
    </w:lvl>
    <w:lvl w:ilvl="7" w:tplc="95B4998C">
      <w:numFmt w:val="decimal"/>
      <w:lvlText w:val=""/>
      <w:lvlJc w:val="left"/>
      <w:pPr>
        <w:ind w:left="0" w:firstLine="0"/>
      </w:pPr>
    </w:lvl>
    <w:lvl w:ilvl="8" w:tplc="1A08064E">
      <w:numFmt w:val="decimal"/>
      <w:lvlText w:val=""/>
      <w:lvlJc w:val="left"/>
      <w:pPr>
        <w:ind w:left="0" w:firstLine="0"/>
      </w:pPr>
    </w:lvl>
  </w:abstractNum>
  <w:abstractNum w:abstractNumId="19" w15:restartNumberingAfterBreak="0">
    <w:nsid w:val="00004D06"/>
    <w:multiLevelType w:val="hybridMultilevel"/>
    <w:tmpl w:val="5D90D6AC"/>
    <w:lvl w:ilvl="0" w:tplc="1D104CB6">
      <w:start w:val="2"/>
      <w:numFmt w:val="decimal"/>
      <w:lvlText w:val="%1)"/>
      <w:lvlJc w:val="left"/>
      <w:pPr>
        <w:ind w:left="0" w:firstLine="0"/>
      </w:pPr>
    </w:lvl>
    <w:lvl w:ilvl="1" w:tplc="38905570">
      <w:numFmt w:val="decimal"/>
      <w:lvlText w:val=""/>
      <w:lvlJc w:val="left"/>
      <w:pPr>
        <w:ind w:left="0" w:firstLine="0"/>
      </w:pPr>
    </w:lvl>
    <w:lvl w:ilvl="2" w:tplc="03CE31DC">
      <w:numFmt w:val="decimal"/>
      <w:lvlText w:val=""/>
      <w:lvlJc w:val="left"/>
      <w:pPr>
        <w:ind w:left="0" w:firstLine="0"/>
      </w:pPr>
    </w:lvl>
    <w:lvl w:ilvl="3" w:tplc="48FA25D6">
      <w:numFmt w:val="decimal"/>
      <w:lvlText w:val=""/>
      <w:lvlJc w:val="left"/>
      <w:pPr>
        <w:ind w:left="0" w:firstLine="0"/>
      </w:pPr>
    </w:lvl>
    <w:lvl w:ilvl="4" w:tplc="0792CEE2">
      <w:numFmt w:val="decimal"/>
      <w:lvlText w:val=""/>
      <w:lvlJc w:val="left"/>
      <w:pPr>
        <w:ind w:left="0" w:firstLine="0"/>
      </w:pPr>
    </w:lvl>
    <w:lvl w:ilvl="5" w:tplc="7092E8E4">
      <w:numFmt w:val="decimal"/>
      <w:lvlText w:val=""/>
      <w:lvlJc w:val="left"/>
      <w:pPr>
        <w:ind w:left="0" w:firstLine="0"/>
      </w:pPr>
    </w:lvl>
    <w:lvl w:ilvl="6" w:tplc="05C4944E">
      <w:numFmt w:val="decimal"/>
      <w:lvlText w:val=""/>
      <w:lvlJc w:val="left"/>
      <w:pPr>
        <w:ind w:left="0" w:firstLine="0"/>
      </w:pPr>
    </w:lvl>
    <w:lvl w:ilvl="7" w:tplc="FCFA8CF8">
      <w:numFmt w:val="decimal"/>
      <w:lvlText w:val=""/>
      <w:lvlJc w:val="left"/>
      <w:pPr>
        <w:ind w:left="0" w:firstLine="0"/>
      </w:pPr>
    </w:lvl>
    <w:lvl w:ilvl="8" w:tplc="9FA64BF0">
      <w:numFmt w:val="decimal"/>
      <w:lvlText w:val=""/>
      <w:lvlJc w:val="left"/>
      <w:pPr>
        <w:ind w:left="0" w:firstLine="0"/>
      </w:pPr>
    </w:lvl>
  </w:abstractNum>
  <w:abstractNum w:abstractNumId="20" w15:restartNumberingAfterBreak="0">
    <w:nsid w:val="00004DB7"/>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1" w15:restartNumberingAfterBreak="0">
    <w:nsid w:val="00004DC8"/>
    <w:multiLevelType w:val="hybridMultilevel"/>
    <w:tmpl w:val="FEE43E16"/>
    <w:lvl w:ilvl="0" w:tplc="2D8800E4">
      <w:start w:val="4"/>
      <w:numFmt w:val="decimal"/>
      <w:lvlText w:val="%1)"/>
      <w:lvlJc w:val="left"/>
      <w:pPr>
        <w:ind w:left="0" w:firstLine="0"/>
      </w:pPr>
    </w:lvl>
    <w:lvl w:ilvl="1" w:tplc="9C5CF75E">
      <w:numFmt w:val="decimal"/>
      <w:lvlText w:val=""/>
      <w:lvlJc w:val="left"/>
      <w:pPr>
        <w:ind w:left="0" w:firstLine="0"/>
      </w:pPr>
    </w:lvl>
    <w:lvl w:ilvl="2" w:tplc="7B1C6134">
      <w:numFmt w:val="decimal"/>
      <w:lvlText w:val=""/>
      <w:lvlJc w:val="left"/>
      <w:pPr>
        <w:ind w:left="0" w:firstLine="0"/>
      </w:pPr>
    </w:lvl>
    <w:lvl w:ilvl="3" w:tplc="A2CE4EEE">
      <w:numFmt w:val="decimal"/>
      <w:lvlText w:val=""/>
      <w:lvlJc w:val="left"/>
      <w:pPr>
        <w:ind w:left="0" w:firstLine="0"/>
      </w:pPr>
    </w:lvl>
    <w:lvl w:ilvl="4" w:tplc="769CA426">
      <w:numFmt w:val="decimal"/>
      <w:lvlText w:val=""/>
      <w:lvlJc w:val="left"/>
      <w:pPr>
        <w:ind w:left="0" w:firstLine="0"/>
      </w:pPr>
    </w:lvl>
    <w:lvl w:ilvl="5" w:tplc="D8EA38B2">
      <w:numFmt w:val="decimal"/>
      <w:lvlText w:val=""/>
      <w:lvlJc w:val="left"/>
      <w:pPr>
        <w:ind w:left="0" w:firstLine="0"/>
      </w:pPr>
    </w:lvl>
    <w:lvl w:ilvl="6" w:tplc="89A89552">
      <w:numFmt w:val="decimal"/>
      <w:lvlText w:val=""/>
      <w:lvlJc w:val="left"/>
      <w:pPr>
        <w:ind w:left="0" w:firstLine="0"/>
      </w:pPr>
    </w:lvl>
    <w:lvl w:ilvl="7" w:tplc="DEB67592">
      <w:numFmt w:val="decimal"/>
      <w:lvlText w:val=""/>
      <w:lvlJc w:val="left"/>
      <w:pPr>
        <w:ind w:left="0" w:firstLine="0"/>
      </w:pPr>
    </w:lvl>
    <w:lvl w:ilvl="8" w:tplc="065EA968">
      <w:numFmt w:val="decimal"/>
      <w:lvlText w:val=""/>
      <w:lvlJc w:val="left"/>
      <w:pPr>
        <w:ind w:left="0" w:firstLine="0"/>
      </w:pPr>
    </w:lvl>
  </w:abstractNum>
  <w:abstractNum w:abstractNumId="22" w15:restartNumberingAfterBreak="0">
    <w:nsid w:val="000054DE"/>
    <w:multiLevelType w:val="hybridMultilevel"/>
    <w:tmpl w:val="7F4CF44A"/>
    <w:lvl w:ilvl="0" w:tplc="734A6684">
      <w:start w:val="3"/>
      <w:numFmt w:val="decimal"/>
      <w:lvlText w:val="%1)"/>
      <w:lvlJc w:val="left"/>
      <w:pPr>
        <w:ind w:left="0" w:firstLine="0"/>
      </w:pPr>
    </w:lvl>
    <w:lvl w:ilvl="1" w:tplc="62CA61FA">
      <w:numFmt w:val="decimal"/>
      <w:lvlText w:val=""/>
      <w:lvlJc w:val="left"/>
      <w:pPr>
        <w:ind w:left="0" w:firstLine="0"/>
      </w:pPr>
    </w:lvl>
    <w:lvl w:ilvl="2" w:tplc="4B2076E4">
      <w:numFmt w:val="decimal"/>
      <w:lvlText w:val=""/>
      <w:lvlJc w:val="left"/>
      <w:pPr>
        <w:ind w:left="0" w:firstLine="0"/>
      </w:pPr>
    </w:lvl>
    <w:lvl w:ilvl="3" w:tplc="738679AA">
      <w:numFmt w:val="decimal"/>
      <w:lvlText w:val=""/>
      <w:lvlJc w:val="left"/>
      <w:pPr>
        <w:ind w:left="0" w:firstLine="0"/>
      </w:pPr>
    </w:lvl>
    <w:lvl w:ilvl="4" w:tplc="DE6C9236">
      <w:numFmt w:val="decimal"/>
      <w:lvlText w:val=""/>
      <w:lvlJc w:val="left"/>
      <w:pPr>
        <w:ind w:left="0" w:firstLine="0"/>
      </w:pPr>
    </w:lvl>
    <w:lvl w:ilvl="5" w:tplc="A9D25AF8">
      <w:numFmt w:val="decimal"/>
      <w:lvlText w:val=""/>
      <w:lvlJc w:val="left"/>
      <w:pPr>
        <w:ind w:left="0" w:firstLine="0"/>
      </w:pPr>
    </w:lvl>
    <w:lvl w:ilvl="6" w:tplc="4D1A4216">
      <w:numFmt w:val="decimal"/>
      <w:lvlText w:val=""/>
      <w:lvlJc w:val="left"/>
      <w:pPr>
        <w:ind w:left="0" w:firstLine="0"/>
      </w:pPr>
    </w:lvl>
    <w:lvl w:ilvl="7" w:tplc="A8DEEE72">
      <w:numFmt w:val="decimal"/>
      <w:lvlText w:val=""/>
      <w:lvlJc w:val="left"/>
      <w:pPr>
        <w:ind w:left="0" w:firstLine="0"/>
      </w:pPr>
    </w:lvl>
    <w:lvl w:ilvl="8" w:tplc="2240717A">
      <w:numFmt w:val="decimal"/>
      <w:lvlText w:val=""/>
      <w:lvlJc w:val="left"/>
      <w:pPr>
        <w:ind w:left="0" w:firstLine="0"/>
      </w:pPr>
    </w:lvl>
  </w:abstractNum>
  <w:abstractNum w:abstractNumId="23" w15:restartNumberingAfterBreak="0">
    <w:nsid w:val="000066BB"/>
    <w:multiLevelType w:val="hybridMultilevel"/>
    <w:tmpl w:val="7C2287DA"/>
    <w:lvl w:ilvl="0" w:tplc="57DC10B4">
      <w:start w:val="1"/>
      <w:numFmt w:val="decimal"/>
      <w:lvlText w:val="%1)"/>
      <w:lvlJc w:val="left"/>
      <w:pPr>
        <w:ind w:left="0" w:firstLine="0"/>
      </w:pPr>
      <w:rPr>
        <w:rFonts w:ascii="Times New Roman" w:hAnsi="Times New Roman" w:cs="Times New Roman" w:hint="default"/>
      </w:rPr>
    </w:lvl>
    <w:lvl w:ilvl="1" w:tplc="0FDCD3CE">
      <w:numFmt w:val="decimal"/>
      <w:lvlText w:val=""/>
      <w:lvlJc w:val="left"/>
      <w:pPr>
        <w:ind w:left="0" w:firstLine="0"/>
      </w:pPr>
    </w:lvl>
    <w:lvl w:ilvl="2" w:tplc="24D6A18A">
      <w:numFmt w:val="decimal"/>
      <w:lvlText w:val=""/>
      <w:lvlJc w:val="left"/>
      <w:pPr>
        <w:ind w:left="0" w:firstLine="0"/>
      </w:pPr>
    </w:lvl>
    <w:lvl w:ilvl="3" w:tplc="A2E4807A">
      <w:numFmt w:val="decimal"/>
      <w:lvlText w:val=""/>
      <w:lvlJc w:val="left"/>
      <w:pPr>
        <w:ind w:left="0" w:firstLine="0"/>
      </w:pPr>
    </w:lvl>
    <w:lvl w:ilvl="4" w:tplc="60E6C44A">
      <w:numFmt w:val="decimal"/>
      <w:lvlText w:val=""/>
      <w:lvlJc w:val="left"/>
      <w:pPr>
        <w:ind w:left="0" w:firstLine="0"/>
      </w:pPr>
    </w:lvl>
    <w:lvl w:ilvl="5" w:tplc="F134E0B2">
      <w:numFmt w:val="decimal"/>
      <w:lvlText w:val=""/>
      <w:lvlJc w:val="left"/>
      <w:pPr>
        <w:ind w:left="0" w:firstLine="0"/>
      </w:pPr>
    </w:lvl>
    <w:lvl w:ilvl="6" w:tplc="BA1A071C">
      <w:numFmt w:val="decimal"/>
      <w:lvlText w:val=""/>
      <w:lvlJc w:val="left"/>
      <w:pPr>
        <w:ind w:left="0" w:firstLine="0"/>
      </w:pPr>
    </w:lvl>
    <w:lvl w:ilvl="7" w:tplc="1B284916">
      <w:numFmt w:val="decimal"/>
      <w:lvlText w:val=""/>
      <w:lvlJc w:val="left"/>
      <w:pPr>
        <w:ind w:left="0" w:firstLine="0"/>
      </w:pPr>
    </w:lvl>
    <w:lvl w:ilvl="8" w:tplc="2B1ADD68">
      <w:numFmt w:val="decimal"/>
      <w:lvlText w:val=""/>
      <w:lvlJc w:val="left"/>
      <w:pPr>
        <w:ind w:left="0" w:firstLine="0"/>
      </w:pPr>
    </w:lvl>
  </w:abstractNum>
  <w:abstractNum w:abstractNumId="24" w15:restartNumberingAfterBreak="0">
    <w:nsid w:val="13A673AA"/>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5"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7" w15:restartNumberingAfterBreak="0">
    <w:nsid w:val="671F4E60"/>
    <w:multiLevelType w:val="hybridMultilevel"/>
    <w:tmpl w:val="E4F065F2"/>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2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26"/>
  </w:num>
  <w:num w:numId="27">
    <w:abstractNumId w:val="10"/>
  </w:num>
  <w:num w:numId="28">
    <w:abstractNumId w:val="17"/>
    <w:lvlOverride w:ilvl="0">
      <w:startOverride w:val="1"/>
    </w:lvlOverride>
    <w:lvlOverride w:ilvl="1"/>
    <w:lvlOverride w:ilvl="2"/>
    <w:lvlOverride w:ilvl="3"/>
    <w:lvlOverride w:ilvl="4"/>
    <w:lvlOverride w:ilvl="5"/>
    <w:lvlOverride w:ilvl="6"/>
    <w:lvlOverride w:ilvl="7"/>
    <w:lvlOverride w:ilvl="8"/>
  </w:num>
  <w:num w:numId="29">
    <w:abstractNumId w:val="1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20"/>
    <w:lvlOverride w:ilvl="0">
      <w:startOverride w:val="2"/>
    </w:lvlOverride>
    <w:lvlOverride w:ilvl="1">
      <w:startOverride w:val="1"/>
    </w:lvlOverride>
    <w:lvlOverride w:ilvl="2"/>
    <w:lvlOverride w:ilvl="3"/>
    <w:lvlOverride w:ilvl="4"/>
    <w:lvlOverride w:ilvl="5"/>
    <w:lvlOverride w:ilvl="6"/>
    <w:lvlOverride w:ilvl="7"/>
    <w:lvlOverride w:ilvl="8"/>
  </w:num>
  <w:num w:numId="32">
    <w:abstractNumId w:val="13"/>
    <w:lvlOverride w:ilvl="0">
      <w:startOverride w:val="1"/>
    </w:lvlOverride>
    <w:lvlOverride w:ilvl="1"/>
    <w:lvlOverride w:ilvl="2"/>
    <w:lvlOverride w:ilvl="3"/>
    <w:lvlOverride w:ilvl="4"/>
    <w:lvlOverride w:ilvl="5"/>
    <w:lvlOverride w:ilvl="6"/>
    <w:lvlOverride w:ilvl="7"/>
    <w:lvlOverride w:ilvl="8"/>
  </w:num>
  <w:num w:numId="33">
    <w:abstractNumId w:val="22"/>
    <w:lvlOverride w:ilvl="0">
      <w:startOverride w:val="3"/>
    </w:lvlOverride>
    <w:lvlOverride w:ilvl="1"/>
    <w:lvlOverride w:ilvl="2"/>
    <w:lvlOverride w:ilvl="3"/>
    <w:lvlOverride w:ilvl="4"/>
    <w:lvlOverride w:ilvl="5"/>
    <w:lvlOverride w:ilvl="6"/>
    <w:lvlOverride w:ilvl="7"/>
    <w:lvlOverride w:ilvl="8"/>
  </w:num>
  <w:num w:numId="34">
    <w:abstractNumId w:val="16"/>
    <w:lvlOverride w:ilvl="0">
      <w:startOverride w:val="3"/>
    </w:lvlOverride>
    <w:lvlOverride w:ilvl="1">
      <w:startOverride w:val="1"/>
    </w:lvlOverride>
    <w:lvlOverride w:ilvl="2"/>
    <w:lvlOverride w:ilvl="3"/>
    <w:lvlOverride w:ilvl="4"/>
    <w:lvlOverride w:ilvl="5"/>
    <w:lvlOverride w:ilvl="6"/>
    <w:lvlOverride w:ilvl="7"/>
    <w:lvlOverride w:ilvl="8"/>
  </w:num>
  <w:num w:numId="35">
    <w:abstractNumId w:val="14"/>
    <w:lvlOverride w:ilvl="0">
      <w:startOverride w:val="1"/>
    </w:lvlOverride>
    <w:lvlOverride w:ilvl="1"/>
    <w:lvlOverride w:ilvl="2"/>
    <w:lvlOverride w:ilvl="3"/>
    <w:lvlOverride w:ilvl="4"/>
    <w:lvlOverride w:ilvl="5"/>
    <w:lvlOverride w:ilvl="6"/>
    <w:lvlOverride w:ilvl="7"/>
    <w:lvlOverride w:ilvl="8"/>
  </w:num>
  <w:num w:numId="36">
    <w:abstractNumId w:val="12"/>
    <w:lvlOverride w:ilvl="0">
      <w:startOverride w:val="3"/>
    </w:lvlOverride>
    <w:lvlOverride w:ilvl="1"/>
    <w:lvlOverride w:ilvl="2"/>
    <w:lvlOverride w:ilvl="3"/>
    <w:lvlOverride w:ilvl="4"/>
    <w:lvlOverride w:ilvl="5"/>
    <w:lvlOverride w:ilvl="6"/>
    <w:lvlOverride w:ilvl="7"/>
    <w:lvlOverride w:ilvl="8"/>
  </w:num>
  <w:num w:numId="37">
    <w:abstractNumId w:val="21"/>
    <w:lvlOverride w:ilvl="0">
      <w:startOverride w:val="4"/>
    </w:lvlOverride>
    <w:lvlOverride w:ilvl="1"/>
    <w:lvlOverride w:ilvl="2"/>
    <w:lvlOverride w:ilvl="3"/>
    <w:lvlOverride w:ilvl="4"/>
    <w:lvlOverride w:ilvl="5"/>
    <w:lvlOverride w:ilvl="6"/>
    <w:lvlOverride w:ilvl="7"/>
    <w:lvlOverride w:ilvl="8"/>
  </w:num>
  <w:num w:numId="38">
    <w:abstractNumId w:val="15"/>
  </w:num>
  <w:num w:numId="39">
    <w:abstractNumId w:val="20"/>
  </w:num>
  <w:num w:numId="40">
    <w:abstractNumId w:val="24"/>
  </w:num>
  <w:num w:numId="41">
    <w:abstractNumId w:val="15"/>
  </w:num>
  <w:num w:numId="42">
    <w:abstractNumId w:val="27"/>
  </w:num>
  <w:num w:numId="43">
    <w:abstractNumId w:val="2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B3C"/>
    <w:rsid w:val="00023DB6"/>
    <w:rsid w:val="00023E8D"/>
    <w:rsid w:val="000349F6"/>
    <w:rsid w:val="000425AB"/>
    <w:rsid w:val="000433AB"/>
    <w:rsid w:val="00056856"/>
    <w:rsid w:val="0005777E"/>
    <w:rsid w:val="00082F6A"/>
    <w:rsid w:val="00086216"/>
    <w:rsid w:val="00096ED7"/>
    <w:rsid w:val="000C5960"/>
    <w:rsid w:val="00116870"/>
    <w:rsid w:val="00131E1B"/>
    <w:rsid w:val="00140BB2"/>
    <w:rsid w:val="00172A27"/>
    <w:rsid w:val="00184B47"/>
    <w:rsid w:val="00186A26"/>
    <w:rsid w:val="00186C26"/>
    <w:rsid w:val="00197396"/>
    <w:rsid w:val="001A10E8"/>
    <w:rsid w:val="001C5F4B"/>
    <w:rsid w:val="001E4642"/>
    <w:rsid w:val="0020007E"/>
    <w:rsid w:val="00207D8A"/>
    <w:rsid w:val="002113B0"/>
    <w:rsid w:val="00215226"/>
    <w:rsid w:val="00217EE9"/>
    <w:rsid w:val="00220015"/>
    <w:rsid w:val="002370A2"/>
    <w:rsid w:val="00244457"/>
    <w:rsid w:val="00251310"/>
    <w:rsid w:val="00251964"/>
    <w:rsid w:val="00254798"/>
    <w:rsid w:val="00260946"/>
    <w:rsid w:val="00262EA4"/>
    <w:rsid w:val="0026497A"/>
    <w:rsid w:val="00294C2D"/>
    <w:rsid w:val="0029652F"/>
    <w:rsid w:val="00297B71"/>
    <w:rsid w:val="002B45CE"/>
    <w:rsid w:val="002C2482"/>
    <w:rsid w:val="002C729A"/>
    <w:rsid w:val="002C799D"/>
    <w:rsid w:val="002F77AC"/>
    <w:rsid w:val="00323B24"/>
    <w:rsid w:val="003279EE"/>
    <w:rsid w:val="00342864"/>
    <w:rsid w:val="003462FA"/>
    <w:rsid w:val="00364F80"/>
    <w:rsid w:val="00377DB8"/>
    <w:rsid w:val="00380928"/>
    <w:rsid w:val="003A2CB6"/>
    <w:rsid w:val="003A566F"/>
    <w:rsid w:val="003A5D10"/>
    <w:rsid w:val="003C66BD"/>
    <w:rsid w:val="003D0D72"/>
    <w:rsid w:val="003D2F84"/>
    <w:rsid w:val="003D410A"/>
    <w:rsid w:val="003E16EA"/>
    <w:rsid w:val="00424336"/>
    <w:rsid w:val="00433F6F"/>
    <w:rsid w:val="0044137D"/>
    <w:rsid w:val="00451AAE"/>
    <w:rsid w:val="00452240"/>
    <w:rsid w:val="004868D4"/>
    <w:rsid w:val="0049786C"/>
    <w:rsid w:val="004A427B"/>
    <w:rsid w:val="004A59A7"/>
    <w:rsid w:val="004D4396"/>
    <w:rsid w:val="004D73EB"/>
    <w:rsid w:val="00503B0A"/>
    <w:rsid w:val="00513BC6"/>
    <w:rsid w:val="00515E1E"/>
    <w:rsid w:val="00516C7B"/>
    <w:rsid w:val="00517FB0"/>
    <w:rsid w:val="00540570"/>
    <w:rsid w:val="005617E2"/>
    <w:rsid w:val="00590089"/>
    <w:rsid w:val="005A6CFA"/>
    <w:rsid w:val="005A7DE6"/>
    <w:rsid w:val="005D2492"/>
    <w:rsid w:val="0061174A"/>
    <w:rsid w:val="00622DA0"/>
    <w:rsid w:val="00623487"/>
    <w:rsid w:val="006241B3"/>
    <w:rsid w:val="0063251C"/>
    <w:rsid w:val="00653E94"/>
    <w:rsid w:val="0067778B"/>
    <w:rsid w:val="00684C2C"/>
    <w:rsid w:val="006B313D"/>
    <w:rsid w:val="007060F9"/>
    <w:rsid w:val="007301FD"/>
    <w:rsid w:val="00741A92"/>
    <w:rsid w:val="007604BB"/>
    <w:rsid w:val="00790012"/>
    <w:rsid w:val="0079589D"/>
    <w:rsid w:val="007A119C"/>
    <w:rsid w:val="007D67E9"/>
    <w:rsid w:val="007E12D0"/>
    <w:rsid w:val="007E66CC"/>
    <w:rsid w:val="007F6F63"/>
    <w:rsid w:val="00812E42"/>
    <w:rsid w:val="008237E9"/>
    <w:rsid w:val="008238D0"/>
    <w:rsid w:val="008500E9"/>
    <w:rsid w:val="00890B17"/>
    <w:rsid w:val="008938DA"/>
    <w:rsid w:val="008B606E"/>
    <w:rsid w:val="008F3AB4"/>
    <w:rsid w:val="009112AC"/>
    <w:rsid w:val="009170F2"/>
    <w:rsid w:val="00925317"/>
    <w:rsid w:val="0093739E"/>
    <w:rsid w:val="00984FA6"/>
    <w:rsid w:val="00987260"/>
    <w:rsid w:val="009A20BE"/>
    <w:rsid w:val="009C4D1E"/>
    <w:rsid w:val="009D19A5"/>
    <w:rsid w:val="009E5D66"/>
    <w:rsid w:val="009F4396"/>
    <w:rsid w:val="00A0317E"/>
    <w:rsid w:val="00A154CD"/>
    <w:rsid w:val="00A163DB"/>
    <w:rsid w:val="00A2362E"/>
    <w:rsid w:val="00A23AAC"/>
    <w:rsid w:val="00A24657"/>
    <w:rsid w:val="00A254A5"/>
    <w:rsid w:val="00A4423F"/>
    <w:rsid w:val="00A53231"/>
    <w:rsid w:val="00A55FAC"/>
    <w:rsid w:val="00AA50A1"/>
    <w:rsid w:val="00AB0384"/>
    <w:rsid w:val="00AD752A"/>
    <w:rsid w:val="00AE5471"/>
    <w:rsid w:val="00AE7CDE"/>
    <w:rsid w:val="00B5427A"/>
    <w:rsid w:val="00B60798"/>
    <w:rsid w:val="00B74C5F"/>
    <w:rsid w:val="00B80FDF"/>
    <w:rsid w:val="00B91A6F"/>
    <w:rsid w:val="00BD59DA"/>
    <w:rsid w:val="00BF0CCA"/>
    <w:rsid w:val="00BF3E04"/>
    <w:rsid w:val="00C3471B"/>
    <w:rsid w:val="00C36AB2"/>
    <w:rsid w:val="00C429DB"/>
    <w:rsid w:val="00C43794"/>
    <w:rsid w:val="00C4501C"/>
    <w:rsid w:val="00C6058E"/>
    <w:rsid w:val="00C87B57"/>
    <w:rsid w:val="00CB2392"/>
    <w:rsid w:val="00CC06B3"/>
    <w:rsid w:val="00CC375F"/>
    <w:rsid w:val="00CC727B"/>
    <w:rsid w:val="00CE7FBA"/>
    <w:rsid w:val="00D00130"/>
    <w:rsid w:val="00D067A2"/>
    <w:rsid w:val="00D21C3E"/>
    <w:rsid w:val="00D319EF"/>
    <w:rsid w:val="00D337FA"/>
    <w:rsid w:val="00D61E74"/>
    <w:rsid w:val="00D844AD"/>
    <w:rsid w:val="00D84516"/>
    <w:rsid w:val="00D87DBA"/>
    <w:rsid w:val="00D94B20"/>
    <w:rsid w:val="00DB5A5B"/>
    <w:rsid w:val="00DE1F85"/>
    <w:rsid w:val="00E05066"/>
    <w:rsid w:val="00E36BF4"/>
    <w:rsid w:val="00E4054C"/>
    <w:rsid w:val="00E55759"/>
    <w:rsid w:val="00EB1C29"/>
    <w:rsid w:val="00EB7723"/>
    <w:rsid w:val="00ED1259"/>
    <w:rsid w:val="00ED3366"/>
    <w:rsid w:val="00EE5856"/>
    <w:rsid w:val="00EF310A"/>
    <w:rsid w:val="00F10F46"/>
    <w:rsid w:val="00F16182"/>
    <w:rsid w:val="00F21128"/>
    <w:rsid w:val="00F45544"/>
    <w:rsid w:val="00F5775D"/>
    <w:rsid w:val="00F85593"/>
    <w:rsid w:val="00FA0683"/>
    <w:rsid w:val="00FA4EB9"/>
    <w:rsid w:val="00FB25D5"/>
    <w:rsid w:val="00FB4A3F"/>
    <w:rsid w:val="00FC18B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79547F"/>
  <w15:chartTrackingRefBased/>
  <w15:docId w15:val="{7666872A-EE92-4340-947D-7CC1180AC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Unresolved Mention"/>
    <w:uiPriority w:val="99"/>
    <w:semiHidden/>
    <w:unhideWhenUsed/>
    <w:rsid w:val="00251964"/>
    <w:rPr>
      <w:color w:val="808080"/>
      <w:shd w:val="clear" w:color="auto" w:fill="E6E6E6"/>
    </w:rPr>
  </w:style>
  <w:style w:type="table" w:styleId="affd">
    <w:name w:val="Table Grid"/>
    <w:basedOn w:val="a5"/>
    <w:uiPriority w:val="39"/>
    <w:rsid w:val="00CC06B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2"/>
    <w:uiPriority w:val="1"/>
    <w:qFormat/>
    <w:rsid w:val="00CC06B3"/>
    <w:pPr>
      <w:jc w:val="left"/>
    </w:pPr>
    <w:rPr>
      <w:rFonts w:ascii="Calibri" w:hAnsi="Calibri"/>
      <w:kern w:val="0"/>
      <w:sz w:val="22"/>
      <w:szCs w:val="22"/>
      <w:lang w:eastAsia="en-US"/>
    </w:rPr>
  </w:style>
  <w:style w:type="paragraph" w:styleId="affe">
    <w:name w:val="Normal (Web)"/>
    <w:basedOn w:val="a2"/>
    <w:uiPriority w:val="99"/>
    <w:semiHidden/>
    <w:unhideWhenUsed/>
    <w:rsid w:val="003D0D72"/>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0645">
      <w:bodyDiv w:val="1"/>
      <w:marLeft w:val="0"/>
      <w:marRight w:val="0"/>
      <w:marTop w:val="0"/>
      <w:marBottom w:val="0"/>
      <w:divBdr>
        <w:top w:val="none" w:sz="0" w:space="0" w:color="auto"/>
        <w:left w:val="none" w:sz="0" w:space="0" w:color="auto"/>
        <w:bottom w:val="none" w:sz="0" w:space="0" w:color="auto"/>
        <w:right w:val="none" w:sz="0" w:space="0" w:color="auto"/>
      </w:divBdr>
    </w:div>
    <w:div w:id="1087118937">
      <w:bodyDiv w:val="1"/>
      <w:marLeft w:val="0"/>
      <w:marRight w:val="0"/>
      <w:marTop w:val="0"/>
      <w:marBottom w:val="0"/>
      <w:divBdr>
        <w:top w:val="none" w:sz="0" w:space="0" w:color="auto"/>
        <w:left w:val="none" w:sz="0" w:space="0" w:color="auto"/>
        <w:bottom w:val="none" w:sz="0" w:space="0" w:color="auto"/>
        <w:right w:val="none" w:sz="0" w:space="0" w:color="auto"/>
      </w:divBdr>
    </w:div>
    <w:div w:id="1358775995">
      <w:bodyDiv w:val="1"/>
      <w:marLeft w:val="0"/>
      <w:marRight w:val="0"/>
      <w:marTop w:val="0"/>
      <w:marBottom w:val="0"/>
      <w:divBdr>
        <w:top w:val="none" w:sz="0" w:space="0" w:color="auto"/>
        <w:left w:val="none" w:sz="0" w:space="0" w:color="auto"/>
        <w:bottom w:val="none" w:sz="0" w:space="0" w:color="auto"/>
        <w:right w:val="none" w:sz="0" w:space="0" w:color="auto"/>
      </w:divBdr>
    </w:div>
    <w:div w:id="1979525939">
      <w:bodyDiv w:val="1"/>
      <w:marLeft w:val="0"/>
      <w:marRight w:val="0"/>
      <w:marTop w:val="0"/>
      <w:marBottom w:val="0"/>
      <w:divBdr>
        <w:top w:val="none" w:sz="0" w:space="0" w:color="auto"/>
        <w:left w:val="none" w:sz="0" w:space="0" w:color="auto"/>
        <w:bottom w:val="none" w:sz="0" w:space="0" w:color="auto"/>
        <w:right w:val="none" w:sz="0" w:space="0" w:color="auto"/>
      </w:divBdr>
    </w:div>
    <w:div w:id="211636225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11.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tmp"/><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630212894@qq.com" TargetMode="External"/><Relationship Id="rId17" Type="http://schemas.microsoft.com/office/2011/relationships/commentsExtended" Target="commentsExtended.xml"/><Relationship Id="rId25" Type="http://schemas.openxmlformats.org/officeDocument/2006/relationships/image" Target="media/image10.jpeg"/><Relationship Id="rId33" Type="http://schemas.openxmlformats.org/officeDocument/2006/relationships/image" Target="media/image18.tmp"/><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4.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tmp"/><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1197C-8EB8-487F-B439-528976DB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20</Pages>
  <Words>1223</Words>
  <Characters>6973</Characters>
  <Application>Microsoft Office Word</Application>
  <DocSecurity>0</DocSecurity>
  <PresentationFormat/>
  <Lines>58</Lines>
  <Paragraphs>16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8180</CharactersWithSpaces>
  <SharedDoc>false</SharedDoc>
  <HLinks>
    <vt:vector size="108" baseType="variant">
      <vt:variant>
        <vt:i4>-1763916512</vt:i4>
      </vt:variant>
      <vt:variant>
        <vt:i4>102</vt:i4>
      </vt:variant>
      <vt:variant>
        <vt:i4>0</vt:i4>
      </vt:variant>
      <vt:variant>
        <vt:i4>5</vt:i4>
      </vt:variant>
      <vt:variant>
        <vt:lpwstr/>
      </vt:variant>
      <vt:variant>
        <vt:lpwstr>_国际转区位码</vt:lpwstr>
      </vt:variant>
      <vt:variant>
        <vt:i4>1376313</vt:i4>
      </vt:variant>
      <vt:variant>
        <vt:i4>95</vt:i4>
      </vt:variant>
      <vt:variant>
        <vt:i4>0</vt:i4>
      </vt:variant>
      <vt:variant>
        <vt:i4>5</vt:i4>
      </vt:variant>
      <vt:variant>
        <vt:lpwstr/>
      </vt:variant>
      <vt:variant>
        <vt:lpwstr>_Toc499846051</vt:lpwstr>
      </vt:variant>
      <vt:variant>
        <vt:i4>1376313</vt:i4>
      </vt:variant>
      <vt:variant>
        <vt:i4>89</vt:i4>
      </vt:variant>
      <vt:variant>
        <vt:i4>0</vt:i4>
      </vt:variant>
      <vt:variant>
        <vt:i4>5</vt:i4>
      </vt:variant>
      <vt:variant>
        <vt:lpwstr/>
      </vt:variant>
      <vt:variant>
        <vt:lpwstr>_Toc499846050</vt:lpwstr>
      </vt:variant>
      <vt:variant>
        <vt:i4>1310777</vt:i4>
      </vt:variant>
      <vt:variant>
        <vt:i4>83</vt:i4>
      </vt:variant>
      <vt:variant>
        <vt:i4>0</vt:i4>
      </vt:variant>
      <vt:variant>
        <vt:i4>5</vt:i4>
      </vt:variant>
      <vt:variant>
        <vt:lpwstr/>
      </vt:variant>
      <vt:variant>
        <vt:lpwstr>_Toc499846049</vt:lpwstr>
      </vt:variant>
      <vt:variant>
        <vt:i4>1310777</vt:i4>
      </vt:variant>
      <vt:variant>
        <vt:i4>77</vt:i4>
      </vt:variant>
      <vt:variant>
        <vt:i4>0</vt:i4>
      </vt:variant>
      <vt:variant>
        <vt:i4>5</vt:i4>
      </vt:variant>
      <vt:variant>
        <vt:lpwstr/>
      </vt:variant>
      <vt:variant>
        <vt:lpwstr>_Toc499846048</vt:lpwstr>
      </vt:variant>
      <vt:variant>
        <vt:i4>1310777</vt:i4>
      </vt:variant>
      <vt:variant>
        <vt:i4>71</vt:i4>
      </vt:variant>
      <vt:variant>
        <vt:i4>0</vt:i4>
      </vt:variant>
      <vt:variant>
        <vt:i4>5</vt:i4>
      </vt:variant>
      <vt:variant>
        <vt:lpwstr/>
      </vt:variant>
      <vt:variant>
        <vt:lpwstr>_Toc499846047</vt:lpwstr>
      </vt:variant>
      <vt:variant>
        <vt:i4>1310777</vt:i4>
      </vt:variant>
      <vt:variant>
        <vt:i4>65</vt:i4>
      </vt:variant>
      <vt:variant>
        <vt:i4>0</vt:i4>
      </vt:variant>
      <vt:variant>
        <vt:i4>5</vt:i4>
      </vt:variant>
      <vt:variant>
        <vt:lpwstr/>
      </vt:variant>
      <vt:variant>
        <vt:lpwstr>_Toc499846046</vt:lpwstr>
      </vt:variant>
      <vt:variant>
        <vt:i4>1310777</vt:i4>
      </vt:variant>
      <vt:variant>
        <vt:i4>59</vt:i4>
      </vt:variant>
      <vt:variant>
        <vt:i4>0</vt:i4>
      </vt:variant>
      <vt:variant>
        <vt:i4>5</vt:i4>
      </vt:variant>
      <vt:variant>
        <vt:lpwstr/>
      </vt:variant>
      <vt:variant>
        <vt:lpwstr>_Toc499846045</vt:lpwstr>
      </vt:variant>
      <vt:variant>
        <vt:i4>1310777</vt:i4>
      </vt:variant>
      <vt:variant>
        <vt:i4>53</vt:i4>
      </vt:variant>
      <vt:variant>
        <vt:i4>0</vt:i4>
      </vt:variant>
      <vt:variant>
        <vt:i4>5</vt:i4>
      </vt:variant>
      <vt:variant>
        <vt:lpwstr/>
      </vt:variant>
      <vt:variant>
        <vt:lpwstr>_Toc499846044</vt:lpwstr>
      </vt:variant>
      <vt:variant>
        <vt:i4>1310777</vt:i4>
      </vt:variant>
      <vt:variant>
        <vt:i4>47</vt:i4>
      </vt:variant>
      <vt:variant>
        <vt:i4>0</vt:i4>
      </vt:variant>
      <vt:variant>
        <vt:i4>5</vt:i4>
      </vt:variant>
      <vt:variant>
        <vt:lpwstr/>
      </vt:variant>
      <vt:variant>
        <vt:lpwstr>_Toc499846043</vt:lpwstr>
      </vt:variant>
      <vt:variant>
        <vt:i4>1310777</vt:i4>
      </vt:variant>
      <vt:variant>
        <vt:i4>41</vt:i4>
      </vt:variant>
      <vt:variant>
        <vt:i4>0</vt:i4>
      </vt:variant>
      <vt:variant>
        <vt:i4>5</vt:i4>
      </vt:variant>
      <vt:variant>
        <vt:lpwstr/>
      </vt:variant>
      <vt:variant>
        <vt:lpwstr>_Toc499846042</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6881298</vt:i4>
      </vt:variant>
      <vt:variant>
        <vt:i4>0</vt:i4>
      </vt:variant>
      <vt:variant>
        <vt:i4>0</vt:i4>
      </vt:variant>
      <vt:variant>
        <vt:i4>5</vt:i4>
      </vt:variant>
      <vt:variant>
        <vt:lpwstr>mailto:630212894@qq.com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39</cp:revision>
  <cp:lastPrinted>2015-02-28T08:26:00Z</cp:lastPrinted>
  <dcterms:created xsi:type="dcterms:W3CDTF">2018-01-12T01:19:00Z</dcterms:created>
  <dcterms:modified xsi:type="dcterms:W3CDTF">2018-01-12T02:32:00Z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